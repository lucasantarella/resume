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divparagraph"/>
        <w:tblW w:w="0" w:type="auto"/>
        <w:tblCellSpacing w:w="0" w:type="dxa"/>
        <w:tblBorders>
          <w:bottom w:val="single" w:sz="16" w:space="0" w:color="DADADA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0"/>
        <w:gridCol w:w="3744"/>
        <w:gridCol w:w="4096"/>
      </w:tblGrid>
      <w:tr w:rsidR="00C07AFC" w14:paraId="38A7847E" w14:textId="77777777">
        <w:trPr>
          <w:tblCellSpacing w:w="0" w:type="dxa"/>
        </w:trPr>
        <w:tc>
          <w:tcPr>
            <w:tcW w:w="2400" w:type="dxa"/>
            <w:tcMar>
              <w:top w:w="0" w:type="dxa"/>
              <w:left w:w="0" w:type="dxa"/>
              <w:bottom w:w="160" w:type="dxa"/>
              <w:right w:w="260" w:type="dxa"/>
            </w:tcMar>
            <w:hideMark/>
          </w:tcPr>
          <w:p w14:paraId="761685D1" w14:textId="05782296" w:rsidR="00B36754" w:rsidRDefault="00B36754" w:rsidP="00B36754">
            <w:r>
              <w:rPr>
                <w:noProof/>
              </w:rPr>
              <w:drawing>
                <wp:inline distT="0" distB="0" distL="0" distR="0" wp14:anchorId="6CD3771B" wp14:editId="08428947">
                  <wp:extent cx="1358900" cy="1358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35890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7857B" w14:textId="7BBD56AD" w:rsidR="00C07AFC" w:rsidRDefault="00C07AFC">
            <w:pPr>
              <w:spacing w:line="280" w:lineRule="atLeast"/>
              <w:ind w:right="780"/>
              <w:rPr>
                <w:rStyle w:val="monogram"/>
                <w:color w:val="2A2A2A"/>
                <w:sz w:val="18"/>
                <w:szCs w:val="18"/>
              </w:rPr>
            </w:pPr>
          </w:p>
        </w:tc>
        <w:tc>
          <w:tcPr>
            <w:tcW w:w="3744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C38C7AD" w14:textId="77777777" w:rsidR="00C07AFC" w:rsidRDefault="00B36754">
            <w:pPr>
              <w:pStyle w:val="div"/>
              <w:spacing w:before="120" w:line="720" w:lineRule="exact"/>
              <w:ind w:right="520"/>
              <w:rPr>
                <w:rStyle w:val="divdocumentdivname"/>
                <w:rFonts w:ascii="Bodoni MT" w:eastAsia="Bodoni MT" w:hAnsi="Bodoni MT" w:cs="Bodoni MT"/>
                <w:b/>
                <w:bCs/>
                <w:color w:val="144181"/>
              </w:rPr>
            </w:pPr>
            <w:r>
              <w:rPr>
                <w:rStyle w:val="span"/>
                <w:rFonts w:ascii="Bodoni MT" w:eastAsia="Bodoni MT" w:hAnsi="Bodoni MT" w:cs="Bodoni MT"/>
                <w:b/>
                <w:bCs/>
                <w:color w:val="144181"/>
                <w:sz w:val="72"/>
                <w:szCs w:val="72"/>
              </w:rPr>
              <w:t>Luca</w:t>
            </w:r>
            <w:r>
              <w:rPr>
                <w:rStyle w:val="span"/>
                <w:rFonts w:ascii="Bodoni MT" w:eastAsia="Bodoni MT" w:hAnsi="Bodoni MT" w:cs="Bodoni MT"/>
                <w:b/>
                <w:bCs/>
                <w:color w:val="144181"/>
                <w:sz w:val="72"/>
                <w:szCs w:val="72"/>
              </w:rPr>
              <w:br/>
              <w:t>Santarella</w:t>
            </w:r>
          </w:p>
        </w:tc>
        <w:tc>
          <w:tcPr>
            <w:tcW w:w="4096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9512BC3" w14:textId="77777777" w:rsidR="00C07AFC" w:rsidRDefault="00B36754">
            <w:pPr>
              <w:pStyle w:val="paddedline"/>
              <w:spacing w:line="400" w:lineRule="atLeast"/>
              <w:jc w:val="right"/>
              <w:rPr>
                <w:rStyle w:val="divdocumentdivaddress"/>
                <w:rFonts w:ascii="Bodoni MT" w:eastAsia="Bodoni MT" w:hAnsi="Bodoni MT" w:cs="Bodoni MT"/>
                <w:color w:val="2A2A2A"/>
              </w:rPr>
            </w:pPr>
            <w:r>
              <w:rPr>
                <w:rStyle w:val="documenttxtBold"/>
                <w:rFonts w:ascii="Bodoni MT" w:eastAsia="Bodoni MT" w:hAnsi="Bodoni MT" w:cs="Bodoni MT"/>
                <w:color w:val="2A2A2A"/>
                <w:sz w:val="20"/>
                <w:szCs w:val="20"/>
              </w:rPr>
              <w:t xml:space="preserve">M. </w:t>
            </w: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luca.santarella@gmail.com</w:t>
            </w:r>
          </w:p>
          <w:p w14:paraId="2A08B1AE" w14:textId="77777777" w:rsidR="00C07AFC" w:rsidRDefault="00B36754">
            <w:pPr>
              <w:pStyle w:val="paddedline"/>
              <w:spacing w:line="400" w:lineRule="atLeast"/>
              <w:jc w:val="right"/>
              <w:rPr>
                <w:rStyle w:val="divdocumentdivaddress"/>
                <w:rFonts w:ascii="Bodoni MT" w:eastAsia="Bodoni MT" w:hAnsi="Bodoni MT" w:cs="Bodoni MT"/>
                <w:color w:val="2A2A2A"/>
              </w:rPr>
            </w:pPr>
            <w:r>
              <w:rPr>
                <w:rStyle w:val="documenttxtBold"/>
                <w:rFonts w:ascii="Bodoni MT" w:eastAsia="Bodoni MT" w:hAnsi="Bodoni MT" w:cs="Bodoni MT"/>
                <w:color w:val="2A2A2A"/>
                <w:sz w:val="20"/>
                <w:szCs w:val="20"/>
              </w:rPr>
              <w:t xml:space="preserve">C. </w:t>
            </w: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973-413-7724</w:t>
            </w:r>
          </w:p>
          <w:p w14:paraId="2A9531E2" w14:textId="77777777" w:rsidR="00C07AFC" w:rsidRDefault="00B36754">
            <w:pPr>
              <w:pStyle w:val="divdocumentdivaddresspaddedlinenth-last-child1"/>
              <w:spacing w:line="400" w:lineRule="atLeast"/>
              <w:jc w:val="right"/>
              <w:rPr>
                <w:rStyle w:val="divdocumentdivaddress"/>
                <w:rFonts w:ascii="Bodoni MT" w:eastAsia="Bodoni MT" w:hAnsi="Bodoni MT" w:cs="Bodoni MT"/>
                <w:color w:val="2A2A2A"/>
              </w:rPr>
            </w:pP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Essex Fells, NJ</w:t>
            </w:r>
            <w:r>
              <w:rPr>
                <w:rStyle w:val="divdocumentdivaddress"/>
                <w:rFonts w:ascii="Bodoni MT" w:eastAsia="Bodoni MT" w:hAnsi="Bodoni MT" w:cs="Bodoni MT"/>
                <w:color w:val="2A2A2A"/>
              </w:rPr>
              <w:t xml:space="preserve"> </w:t>
            </w:r>
            <w:r>
              <w:rPr>
                <w:rStyle w:val="span"/>
                <w:rFonts w:ascii="Bodoni MT" w:eastAsia="Bodoni MT" w:hAnsi="Bodoni MT" w:cs="Bodoni MT"/>
                <w:color w:val="2A2A2A"/>
                <w:sz w:val="20"/>
                <w:szCs w:val="20"/>
              </w:rPr>
              <w:t>07021</w:t>
            </w:r>
          </w:p>
        </w:tc>
      </w:tr>
    </w:tbl>
    <w:p w14:paraId="0D92A401" w14:textId="77777777" w:rsidR="00C07AFC" w:rsidRDefault="00C07AFC">
      <w:pPr>
        <w:rPr>
          <w:vanish/>
        </w:rPr>
      </w:pPr>
    </w:p>
    <w:p w14:paraId="4DAA5FC1" w14:textId="77777777" w:rsidR="00C07AFC" w:rsidRDefault="00C07AFC">
      <w:pPr>
        <w:rPr>
          <w:vanish/>
        </w:rPr>
      </w:pPr>
    </w:p>
    <w:tbl>
      <w:tblPr>
        <w:tblStyle w:val="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000"/>
        <w:gridCol w:w="6240"/>
      </w:tblGrid>
      <w:tr w:rsidR="00C07AFC" w14:paraId="307B72AE" w14:textId="77777777">
        <w:trPr>
          <w:trHeight w:val="440"/>
        </w:trPr>
        <w:tc>
          <w:tcPr>
            <w:tcW w:w="4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C283B18" w14:textId="77777777" w:rsidR="00C07AFC" w:rsidRDefault="00C07AFC">
            <w:pPr>
              <w:pStyle w:val="left-boxParagraph"/>
              <w:spacing w:line="280" w:lineRule="atLeast"/>
              <w:rPr>
                <w:rStyle w:val="lef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</w:p>
        </w:tc>
        <w:tc>
          <w:tcPr>
            <w:tcW w:w="62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E6FC23D" w14:textId="77777777" w:rsidR="00C07AFC" w:rsidRDefault="00C07AFC">
            <w:pPr>
              <w:pStyle w:val="left-boxParagraph"/>
              <w:spacing w:line="280" w:lineRule="atLeast"/>
              <w:rPr>
                <w:rStyle w:val="lef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</w:p>
        </w:tc>
      </w:tr>
      <w:tr w:rsidR="00C07AFC" w14:paraId="4CCA17BD" w14:textId="77777777">
        <w:tc>
          <w:tcPr>
            <w:tcW w:w="4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0AEB52DC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after="140"/>
              <w:ind w:right="340"/>
              <w:rPr>
                <w:rStyle w:val="left-box"/>
                <w:b/>
                <w:bCs/>
                <w:spacing w:val="13"/>
              </w:rPr>
            </w:pPr>
            <w:r>
              <w:rPr>
                <w:rStyle w:val="left-box"/>
                <w:b/>
                <w:bCs/>
                <w:spacing w:val="13"/>
              </w:rPr>
              <w:t>Summary</w:t>
            </w:r>
          </w:p>
          <w:p w14:paraId="00D666A4" w14:textId="77777777" w:rsidR="00C07AFC" w:rsidRDefault="00B36754">
            <w:pPr>
              <w:pStyle w:val="p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Experienced Software Engineer with a demonstrated history of working in the healthcare and medical device industries. Skilled in engineering and executing full stack applications (backend, web, and mobile). Powerful R&amp;D Lead that always propels technology forward to increase performance and grow business.</w:t>
            </w:r>
          </w:p>
          <w:p w14:paraId="3C2C5534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right="340"/>
              <w:rPr>
                <w:rStyle w:val="left-box"/>
                <w:b/>
                <w:bCs/>
                <w:spacing w:val="13"/>
              </w:rPr>
            </w:pPr>
            <w:r>
              <w:rPr>
                <w:rStyle w:val="left-box"/>
                <w:b/>
                <w:bCs/>
                <w:spacing w:val="13"/>
              </w:rPr>
              <w:t>Skills</w:t>
            </w:r>
          </w:p>
          <w:p w14:paraId="0BCD8B81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R&amp;D leadership</w:t>
            </w:r>
          </w:p>
          <w:p w14:paraId="676D8A1C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HL7 Integrations</w:t>
            </w:r>
          </w:p>
          <w:p w14:paraId="7058417D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Kubernetes &amp; Docker</w:t>
            </w:r>
          </w:p>
          <w:p w14:paraId="04D55924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Istio Service Mesh</w:t>
            </w:r>
          </w:p>
          <w:p w14:paraId="07C96FF5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AWS</w:t>
            </w:r>
          </w:p>
          <w:p w14:paraId="55D8AE1E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GRPC</w:t>
            </w:r>
          </w:p>
          <w:p w14:paraId="749CA3DD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REST APIs</w:t>
            </w:r>
          </w:p>
          <w:p w14:paraId="384755DD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Golang</w:t>
            </w:r>
          </w:p>
          <w:p w14:paraId="23B5CD70" w14:textId="77777777" w:rsidR="00C07AFC" w:rsidRDefault="00B36754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180" w:right="340" w:hanging="183"/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PHP</w:t>
            </w:r>
          </w:p>
          <w:p w14:paraId="1097067A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 &amp; C++</w:t>
            </w:r>
          </w:p>
          <w:p w14:paraId="0CE0200F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MySQL</w:t>
            </w:r>
          </w:p>
          <w:p w14:paraId="0D3A9999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MongoDB / </w:t>
            </w:r>
            <w:proofErr w:type="spellStart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DocumentDB</w:t>
            </w:r>
            <w:proofErr w:type="spellEnd"/>
          </w:p>
          <w:p w14:paraId="1C233443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React</w:t>
            </w:r>
          </w:p>
          <w:p w14:paraId="0D98B23A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proofErr w:type="spellStart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JQuery</w:t>
            </w:r>
            <w:proofErr w:type="spellEnd"/>
          </w:p>
          <w:p w14:paraId="35FA2447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HTML5 &amp; CSS3</w:t>
            </w:r>
          </w:p>
          <w:p w14:paraId="584E7D07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Unit Testing</w:t>
            </w:r>
          </w:p>
          <w:p w14:paraId="561F4916" w14:textId="77777777" w:rsidR="00C07AFC" w:rsidRDefault="00B36754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180" w:right="340" w:hanging="183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CI / CD (Travis, </w:t>
            </w:r>
            <w:proofErr w:type="spellStart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CircleCI</w:t>
            </w:r>
            <w:proofErr w:type="spellEnd"/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)</w:t>
            </w:r>
          </w:p>
          <w:p w14:paraId="0943BF24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right="340"/>
              <w:rPr>
                <w:rStyle w:val="left-box"/>
                <w:b/>
                <w:bCs/>
                <w:spacing w:val="13"/>
              </w:rPr>
            </w:pPr>
            <w:r>
              <w:rPr>
                <w:rStyle w:val="left-box"/>
                <w:b/>
                <w:bCs/>
                <w:spacing w:val="13"/>
              </w:rPr>
              <w:t>Education and Training</w:t>
            </w:r>
          </w:p>
          <w:p w14:paraId="07087C02" w14:textId="77777777" w:rsidR="00C07AFC" w:rsidRDefault="00B36754">
            <w:pPr>
              <w:pStyle w:val="documentleft-boxsinglecolumn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documenttxtBold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Bachelor of Science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6B8A077B" w14:textId="77777777" w:rsidR="00C07AFC" w:rsidRDefault="00B36754">
            <w:pPr>
              <w:pStyle w:val="paddedline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New Jersey Institute of Technology</w:t>
            </w:r>
          </w:p>
          <w:p w14:paraId="2BB276AB" w14:textId="7A3F40B3" w:rsidR="00C07AFC" w:rsidRDefault="00B36754" w:rsidP="002D2BC4">
            <w:pPr>
              <w:pStyle w:val="paddedline"/>
              <w:spacing w:line="280" w:lineRule="atLeast"/>
              <w:ind w:right="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Computer Science</w:t>
            </w:r>
            <w:r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</w:t>
            </w:r>
            <w:r w:rsidR="002D2BC4"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| Diploma expected 2022</w:t>
            </w:r>
          </w:p>
          <w:p w14:paraId="787F3BB6" w14:textId="77777777" w:rsidR="00C07AFC" w:rsidRDefault="00B36754">
            <w:pPr>
              <w:pStyle w:val="documentulli"/>
              <w:numPr>
                <w:ilvl w:val="0"/>
                <w:numId w:val="3"/>
              </w:numPr>
              <w:spacing w:line="280" w:lineRule="atLeast"/>
              <w:ind w:left="180" w:right="340" w:hanging="183"/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4.0 GPA</w:t>
            </w:r>
          </w:p>
          <w:p w14:paraId="44229ACC" w14:textId="77777777" w:rsidR="00C07AFC" w:rsidRDefault="00B36754">
            <w:pPr>
              <w:pStyle w:val="documentleft-boxsinglecolumn"/>
              <w:spacing w:before="300"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documenttxtBold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lastRenderedPageBreak/>
              <w:t>High School Diploma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7E994A50" w14:textId="77777777" w:rsidR="00C07AFC" w:rsidRDefault="00B36754">
            <w:pPr>
              <w:pStyle w:val="paddedline"/>
              <w:spacing w:line="280" w:lineRule="atLeast"/>
              <w:ind w:right="340"/>
              <w:rPr>
                <w:rStyle w:val="lef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Oratory Preparatory School</w:t>
            </w:r>
          </w:p>
          <w:p w14:paraId="59C4E6D5" w14:textId="77777777" w:rsidR="00C07AFC" w:rsidRDefault="00B36754">
            <w:pPr>
              <w:pStyle w:val="documentulli"/>
              <w:numPr>
                <w:ilvl w:val="0"/>
                <w:numId w:val="4"/>
              </w:numPr>
              <w:spacing w:line="280" w:lineRule="atLeast"/>
              <w:ind w:left="180" w:right="340" w:hanging="183"/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Ranked in Top 10% of class</w:t>
            </w:r>
          </w:p>
          <w:p w14:paraId="71D8584F" w14:textId="77777777" w:rsidR="00C07AFC" w:rsidRDefault="00B36754">
            <w:pPr>
              <w:pStyle w:val="documentulli"/>
              <w:numPr>
                <w:ilvl w:val="0"/>
                <w:numId w:val="4"/>
              </w:numPr>
              <w:spacing w:line="280" w:lineRule="atLeast"/>
              <w:ind w:left="180" w:right="340" w:hanging="183"/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Inducted into the Cum Laude Society, an international society dedicated to honoring scholastic achievement in secondary schools</w:t>
            </w:r>
          </w:p>
        </w:tc>
        <w:tc>
          <w:tcPr>
            <w:tcW w:w="62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3C0D439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after="140"/>
              <w:ind w:left="400"/>
              <w:rPr>
                <w:rStyle w:val="right-box"/>
                <w:b/>
                <w:bCs/>
                <w:spacing w:val="13"/>
              </w:rPr>
            </w:pPr>
            <w:r>
              <w:rPr>
                <w:rStyle w:val="right-box"/>
                <w:b/>
                <w:bCs/>
                <w:spacing w:val="13"/>
              </w:rPr>
              <w:lastRenderedPageBreak/>
              <w:t>Experience</w:t>
            </w:r>
          </w:p>
          <w:p w14:paraId="679A5C8E" w14:textId="77777777" w:rsidR="00C07AFC" w:rsidRDefault="00B36754">
            <w:pPr>
              <w:pStyle w:val="divdocumentsinglecolumn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DocSpera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27DDA93A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R&amp;D Lead - Full Stack Software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Sunnyvale, CA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01/2017 to Current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7DB1D049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Developed integration tools for connecting EMRs with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DocSpera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backend.</w:t>
            </w:r>
          </w:p>
          <w:p w14:paraId="299085E5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Designed and lead the transition to </w:t>
            </w:r>
            <w:proofErr w:type="gram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container based</w:t>
            </w:r>
            <w:proofErr w:type="gram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infrastructure to improve performance and scalability.</w:t>
            </w:r>
          </w:p>
          <w:p w14:paraId="286D61F5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Introduced services meshes and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gRPC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to the technology stack.</w:t>
            </w:r>
          </w:p>
          <w:p w14:paraId="0753BD96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Developed a full stack mobile application to track patient progress through the episode of care.</w:t>
            </w:r>
          </w:p>
          <w:p w14:paraId="329CE535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Pioneered quality assurance processes, including unit testing and documentation of tests.</w:t>
            </w:r>
          </w:p>
          <w:p w14:paraId="4811E132" w14:textId="77777777" w:rsidR="00C07AFC" w:rsidRDefault="00B36754">
            <w:pPr>
              <w:pStyle w:val="documentulli"/>
              <w:numPr>
                <w:ilvl w:val="0"/>
                <w:numId w:val="5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Implemented </w:t>
            </w:r>
            <w:proofErr w:type="gram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full service</w:t>
            </w:r>
            <w:proofErr w:type="gram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backend framework in PHP / MySQL /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Solr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with API exposition in REST/JSON.</w:t>
            </w:r>
          </w:p>
          <w:p w14:paraId="70F904D1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Orthotrax</w:t>
            </w:r>
            <w:proofErr w:type="spellEnd"/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1C3AB4F9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Founder,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CEO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Morristown, NJ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01/2018 to Current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133D6F6E" w14:textId="77777777" w:rsidR="00C07AFC" w:rsidRDefault="00B36754">
            <w:pPr>
              <w:pStyle w:val="documentulli"/>
              <w:numPr>
                <w:ilvl w:val="0"/>
                <w:numId w:val="6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Developed Medical Device Logistics software for small manufacturers and independent ASC customers.</w:t>
            </w:r>
          </w:p>
          <w:p w14:paraId="36E88090" w14:textId="77777777" w:rsidR="00C07AFC" w:rsidRDefault="00B36754">
            <w:pPr>
              <w:pStyle w:val="documentulli"/>
              <w:numPr>
                <w:ilvl w:val="0"/>
                <w:numId w:val="6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Signed two long term customers within the first year of business.</w:t>
            </w:r>
          </w:p>
          <w:p w14:paraId="1098F799" w14:textId="77777777" w:rsidR="00C07AFC" w:rsidRDefault="00B36754">
            <w:pPr>
              <w:pStyle w:val="documentulli"/>
              <w:numPr>
                <w:ilvl w:val="0"/>
                <w:numId w:val="6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End to end execution, from idea to product execution.</w:t>
            </w:r>
          </w:p>
          <w:p w14:paraId="575F4F8B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Healthstock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7E7B72B7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Full Stack Software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Sunnyvale, CA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01/2017 to 01/2018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60ECD3E9" w14:textId="77777777" w:rsidR="00C07AFC" w:rsidRDefault="00B36754">
            <w:pPr>
              <w:pStyle w:val="documentulli"/>
              <w:numPr>
                <w:ilvl w:val="0"/>
                <w:numId w:val="7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Demonstrated HIPAA compliance in handling all patient health information</w:t>
            </w:r>
          </w:p>
          <w:p w14:paraId="788A6E2E" w14:textId="77777777" w:rsidR="00C07AFC" w:rsidRDefault="00B36754">
            <w:pPr>
              <w:pStyle w:val="documentulli"/>
              <w:numPr>
                <w:ilvl w:val="0"/>
                <w:numId w:val="7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Implemented a secure backend service with security measures to ensure patient and physician health information remains secure and uncompromised.</w:t>
            </w:r>
          </w:p>
          <w:p w14:paraId="71B1C10F" w14:textId="77777777" w:rsidR="00C07AFC" w:rsidRDefault="00B36754">
            <w:pPr>
              <w:pStyle w:val="documentulli"/>
              <w:numPr>
                <w:ilvl w:val="0"/>
                <w:numId w:val="7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Developed lighting fast single page frontend application with </w:t>
            </w:r>
            <w:proofErr w:type="gram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client side</w:t>
            </w:r>
            <w:proofErr w:type="gram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caching to ensure excellent mobile and desktop performance.</w:t>
            </w:r>
          </w:p>
          <w:p w14:paraId="4B486172" w14:textId="5520D523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br/>
            </w: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lastRenderedPageBreak/>
              <w:t>AgShift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32CF3C24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Backend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San Jose, CA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03/2017 to 07/2017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5342EFDE" w14:textId="77777777" w:rsidR="00C07AFC" w:rsidRDefault="00B36754">
            <w:pPr>
              <w:pStyle w:val="documentulli"/>
              <w:numPr>
                <w:ilvl w:val="0"/>
                <w:numId w:val="8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Worked closely with business partners to create and deliver high-value solutions to meet their needs.</w:t>
            </w:r>
          </w:p>
          <w:p w14:paraId="49F8F9BB" w14:textId="77777777" w:rsidR="00C07AFC" w:rsidRDefault="00B36754">
            <w:pPr>
              <w:pStyle w:val="documentulli"/>
              <w:numPr>
                <w:ilvl w:val="0"/>
                <w:numId w:val="8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Blended machine learning with computer vision to enable a fully transparent and digitized food selection and distribution system.</w:t>
            </w:r>
          </w:p>
          <w:p w14:paraId="6F914BDB" w14:textId="77777777" w:rsidR="00C07AFC" w:rsidRDefault="00B36754">
            <w:pPr>
              <w:pStyle w:val="documentulli"/>
              <w:numPr>
                <w:ilvl w:val="0"/>
                <w:numId w:val="8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Developed the frontend and backend architecture to utilize observational data to enhance machine learning algorithms.</w:t>
            </w:r>
          </w:p>
          <w:p w14:paraId="3417F0FE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Corentec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 xml:space="preserve"> America,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1585116C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Software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Developer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Morristown, NJ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09/2015 to 08/2016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2CFA2B36" w14:textId="77777777" w:rsidR="00C07AFC" w:rsidRDefault="00B36754">
            <w:pPr>
              <w:pStyle w:val="documentulli"/>
              <w:numPr>
                <w:ilvl w:val="0"/>
                <w:numId w:val="9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Architected a medical device “Rep-Less” business model.</w:t>
            </w:r>
          </w:p>
          <w:p w14:paraId="14587B54" w14:textId="77777777" w:rsidR="00C07AFC" w:rsidRDefault="00B36754">
            <w:pPr>
              <w:pStyle w:val="documentulli"/>
              <w:numPr>
                <w:ilvl w:val="0"/>
                <w:numId w:val="9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Planned, developed, and executed the creation of </w:t>
            </w:r>
            <w:proofErr w:type="spellStart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of</w:t>
            </w:r>
            <w:proofErr w:type="spellEnd"/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 xml:space="preserve"> a medical device logistics system, implementing both inventory management and accounting principles.</w:t>
            </w:r>
          </w:p>
          <w:p w14:paraId="21800EA6" w14:textId="77777777" w:rsidR="00C07AFC" w:rsidRDefault="00B36754">
            <w:pPr>
              <w:pStyle w:val="documentulli"/>
              <w:numPr>
                <w:ilvl w:val="0"/>
                <w:numId w:val="9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Conducted outreach programs by meeting with surgeons and healthcare staff to gain user input and translate customer feedback into tangible product results.</w:t>
            </w:r>
          </w:p>
          <w:p w14:paraId="48BEB492" w14:textId="77777777" w:rsidR="00C07AFC" w:rsidRDefault="00B36754">
            <w:pPr>
              <w:pStyle w:val="divdocumentsinglecolumn"/>
              <w:spacing w:before="300"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color w:val="2A2A2A"/>
                <w:sz w:val="18"/>
                <w:szCs w:val="18"/>
              </w:rPr>
            </w:pPr>
            <w:proofErr w:type="spellStart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>Corentec</w:t>
            </w:r>
            <w:proofErr w:type="spellEnd"/>
            <w:r>
              <w:rPr>
                <w:rStyle w:val="divdocumentcompanyname"/>
                <w:rFonts w:ascii="Trebuchet MS" w:eastAsia="Trebuchet MS" w:hAnsi="Trebuchet MS" w:cs="Trebuchet MS"/>
                <w:b/>
                <w:bCs/>
                <w:color w:val="2A2A2A"/>
              </w:rPr>
              <w:t xml:space="preserve"> America, Inc</w:t>
            </w:r>
            <w:r>
              <w:rPr>
                <w:rStyle w:val="singlecolumnspanpaddedlinenth-child1"/>
                <w:rFonts w:ascii="Trebuchet MS" w:eastAsia="Trebuchet MS" w:hAnsi="Trebuchet MS" w:cs="Trebuchet MS"/>
                <w:color w:val="2A2A2A"/>
                <w:sz w:val="18"/>
                <w:szCs w:val="18"/>
              </w:rPr>
              <w:t xml:space="preserve"> </w:t>
            </w:r>
          </w:p>
          <w:p w14:paraId="57221CB4" w14:textId="77777777" w:rsidR="00C07AFC" w:rsidRDefault="00B36754">
            <w:pPr>
              <w:pStyle w:val="paddedline"/>
              <w:spacing w:line="280" w:lineRule="atLeast"/>
              <w:ind w:left="400"/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IT Systems </w:t>
            </w:r>
            <w:proofErr w:type="gramStart"/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Administrator</w:t>
            </w:r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|</w:t>
            </w:r>
            <w:proofErr w:type="gramEnd"/>
            <w:r>
              <w:rPr>
                <w:rStyle w:val="sprt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Morristown, NJ</w:t>
            </w:r>
            <w:r>
              <w:rPr>
                <w:rStyle w:val="right-box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     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>03/2015 to 09/2015</w:t>
            </w:r>
            <w:r>
              <w:rPr>
                <w:rStyle w:val="datesWrapper"/>
                <w:rFonts w:ascii="Trebuchet MS" w:eastAsia="Trebuchet MS" w:hAnsi="Trebuchet MS" w:cs="Trebuchet MS"/>
                <w:i/>
                <w:iCs/>
                <w:color w:val="2A2A2A"/>
                <w:spacing w:val="10"/>
                <w:sz w:val="18"/>
                <w:szCs w:val="18"/>
              </w:rPr>
              <w:t xml:space="preserve"> </w:t>
            </w:r>
          </w:p>
          <w:p w14:paraId="52B41329" w14:textId="77777777" w:rsidR="00C07AFC" w:rsidRDefault="00B36754">
            <w:pPr>
              <w:pStyle w:val="documentulli"/>
              <w:numPr>
                <w:ilvl w:val="0"/>
                <w:numId w:val="10"/>
              </w:numPr>
              <w:spacing w:before="60"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Provisioned Exchange and Active Directory server systems for internal company communications.</w:t>
            </w:r>
          </w:p>
          <w:p w14:paraId="614FE9B4" w14:textId="77777777" w:rsidR="00C07AFC" w:rsidRDefault="00B36754">
            <w:pPr>
              <w:pStyle w:val="documentulli"/>
              <w:numPr>
                <w:ilvl w:val="0"/>
                <w:numId w:val="10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Managed and maintained company infrastructure and provided on-site technical support.</w:t>
            </w:r>
          </w:p>
          <w:p w14:paraId="51C5881D" w14:textId="77777777" w:rsidR="00C07AFC" w:rsidRDefault="00B36754">
            <w:pPr>
              <w:pStyle w:val="divdocumentdivsectiontitle"/>
              <w:pBdr>
                <w:bottom w:val="single" w:sz="16" w:space="5" w:color="DADADA"/>
              </w:pBdr>
              <w:spacing w:before="300" w:after="140"/>
              <w:ind w:left="400"/>
              <w:rPr>
                <w:rStyle w:val="right-box"/>
                <w:b/>
                <w:bCs/>
                <w:spacing w:val="13"/>
              </w:rPr>
            </w:pPr>
            <w:r>
              <w:rPr>
                <w:rStyle w:val="right-box"/>
                <w:b/>
                <w:bCs/>
                <w:spacing w:val="13"/>
              </w:rPr>
              <w:t>Websites, Portfolios, Profiles</w:t>
            </w:r>
          </w:p>
          <w:p w14:paraId="2203A5B1" w14:textId="77777777" w:rsidR="00C07AFC" w:rsidRDefault="00B36754">
            <w:pPr>
              <w:pStyle w:val="documentulli"/>
              <w:numPr>
                <w:ilvl w:val="0"/>
                <w:numId w:val="11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https://lucasantarella.com</w:t>
            </w:r>
          </w:p>
          <w:p w14:paraId="00F83306" w14:textId="77777777" w:rsidR="00C07AFC" w:rsidRDefault="00B36754">
            <w:pPr>
              <w:pStyle w:val="documentulli"/>
              <w:numPr>
                <w:ilvl w:val="0"/>
                <w:numId w:val="11"/>
              </w:numPr>
              <w:spacing w:line="280" w:lineRule="atLeast"/>
              <w:ind w:left="580" w:hanging="183"/>
              <w:rPr>
                <w:rStyle w:val="right-box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</w:pPr>
            <w:r>
              <w:rPr>
                <w:rStyle w:val="span"/>
                <w:rFonts w:ascii="Trebuchet MS" w:eastAsia="Trebuchet MS" w:hAnsi="Trebuchet MS" w:cs="Trebuchet MS"/>
                <w:color w:val="2A2A2A"/>
                <w:spacing w:val="10"/>
                <w:sz w:val="18"/>
                <w:szCs w:val="18"/>
              </w:rPr>
              <w:t>https://linkedin.com/in/lucasantarella/</w:t>
            </w:r>
          </w:p>
        </w:tc>
      </w:tr>
    </w:tbl>
    <w:p w14:paraId="7FFD8E17" w14:textId="77777777" w:rsidR="00C07AFC" w:rsidRDefault="00C07AFC">
      <w:pPr>
        <w:rPr>
          <w:rFonts w:ascii="Trebuchet MS" w:eastAsia="Trebuchet MS" w:hAnsi="Trebuchet MS" w:cs="Trebuchet MS"/>
          <w:color w:val="2A2A2A"/>
          <w:sz w:val="18"/>
          <w:szCs w:val="18"/>
        </w:rPr>
      </w:pPr>
    </w:p>
    <w:sectPr w:rsidR="00C07AFC">
      <w:pgSz w:w="12240" w:h="15840"/>
      <w:pgMar w:top="800" w:right="1000" w:bottom="80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A3DB5C2-E5DA-F743-9042-42C4AF375E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30AEBD2-6DF8-694E-B732-2270F30A7220}"/>
    <w:embedBold r:id="rId3" w:fontKey="{362B0116-5568-0F4C-8A15-47AB898897B8}"/>
    <w:embedBoldItalic r:id="rId4" w:fontKey="{B28EEEF9-D9F4-9B41-A598-29B6874904B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9DE992BA-0AFF-DA48-8B15-24CE08E8D57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E28DFCC4-199C-7141-8267-7D7EBEBA8FCB}"/>
  </w:font>
  <w:font w:name="Bodoni MT">
    <w:panose1 w:val="02070603080606020203"/>
    <w:charset w:val="4D"/>
    <w:family w:val="roman"/>
    <w:pitch w:val="variable"/>
    <w:sig w:usb0="00000003" w:usb1="00000000" w:usb2="00000000" w:usb3="00000000" w:csb0="00000001" w:csb1="00000000"/>
    <w:embedRegular r:id="rId7" w:fontKey="{BA39EA21-5695-0C41-86F0-D1FCDD58EEE9}"/>
    <w:embedBold r:id="rId8" w:fontKey="{AF0BDBB2-0412-0047-BD30-836834AABAAD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9" w:fontKey="{DB97DD29-FAA7-AE4F-82D8-FB183EB576EB}"/>
    <w:embedBold r:id="rId10" w:fontKey="{E938BB22-3E5C-4F44-B67E-160138E4FF7C}"/>
    <w:embedItalic r:id="rId11" w:fontKey="{262FED71-6AA6-AF4B-A938-93C355C2C8A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DA1AE42E-07BC-A741-A935-61A50F28E53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69614F0C-FBE9-2944-BFC7-764784C652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73A4F6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C821D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7E7B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1050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9ED6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3AFB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B601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C28E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7089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9A251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845A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91ED74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FC2C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20830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BED58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E504A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7F429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D9205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2109E2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02CDC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7EEAB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BA1F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5AB31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408A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1F69D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0434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D0B2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03AE44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1922F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ABC2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12A1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04E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6B010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EEC4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1CD8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209A4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D102F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54AF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78A7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2441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DC00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3C51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8C01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482A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4A3E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4AC22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C04A2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F0CE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9801D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AA3B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C9A6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3A1B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6422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3B2D8E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1840AE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1EFB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77CC6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0673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0CEA9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4AF8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44E1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0632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4E7A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BBA9D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0C06B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5CD7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410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238FD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4EC8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138D9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DA09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B8E72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6E7606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300AF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EABF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CB87B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A0AA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6E09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04CCF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20D8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263C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B5F4E8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68C8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9C88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FCE9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D922E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881D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D6F0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2045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2F477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690203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B888D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F7432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0CB3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6EA4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58D6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10D1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8C1E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73E33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7AFC"/>
    <w:rsid w:val="002D2BC4"/>
    <w:rsid w:val="00B36754"/>
    <w:rsid w:val="00C0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0CF94"/>
  <w15:docId w15:val="{F08EAA00-AC74-1647-8491-F5E485D08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80" w:lineRule="atLeast"/>
    </w:pPr>
  </w:style>
  <w:style w:type="paragraph" w:customStyle="1" w:styleId="div">
    <w:name w:val="div"/>
    <w:basedOn w:val="Normal"/>
  </w:style>
  <w:style w:type="paragraph" w:customStyle="1" w:styleId="topContainer">
    <w:name w:val="topContainer"/>
    <w:basedOn w:val="Normal"/>
  </w:style>
  <w:style w:type="paragraph" w:customStyle="1" w:styleId="divdocumentdivfirstsection">
    <w:name w:val="div_document_div_firstsection"/>
    <w:basedOn w:val="Normal"/>
  </w:style>
  <w:style w:type="character" w:customStyle="1" w:styleId="monogram">
    <w:name w:val="monogram"/>
    <w:basedOn w:val="DefaultParagraphFont"/>
    <w:rPr>
      <w:rFonts w:ascii="Bodoni MT" w:eastAsia="Bodoni MT" w:hAnsi="Bodoni MT" w:cs="Bodoni MT"/>
    </w:rPr>
  </w:style>
  <w:style w:type="character" w:customStyle="1" w:styleId="divdocumentdivname">
    <w:name w:val="div_document_div_name"/>
    <w:basedOn w:val="DefaultParagraphFont"/>
    <w:rPr>
      <w:sz w:val="72"/>
      <w:szCs w:val="7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paragraph">
    <w:name w:val="div_document_div_paragraph"/>
    <w:basedOn w:val="TableNormal"/>
    <w:tblPr/>
  </w:style>
  <w:style w:type="paragraph" w:customStyle="1" w:styleId="divdocumentdivSECTIONCNTC">
    <w:name w:val="div_document_div_SECTION_CNTC"/>
    <w:basedOn w:val="Normal"/>
  </w:style>
  <w:style w:type="character" w:customStyle="1" w:styleId="divdocumentdivaddress">
    <w:name w:val="div_document_div_address"/>
    <w:basedOn w:val="DefaultParagraphFont"/>
    <w:rPr>
      <w:sz w:val="20"/>
      <w:szCs w:val="20"/>
    </w:rPr>
  </w:style>
  <w:style w:type="paragraph" w:customStyle="1" w:styleId="paddedline">
    <w:name w:val="paddedline"/>
    <w:basedOn w:val="Normal"/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paddedlineCharacter">
    <w:name w:val="paddedline Character"/>
    <w:basedOn w:val="DefaultParagraphFont"/>
  </w:style>
  <w:style w:type="paragraph" w:customStyle="1" w:styleId="divdocumentdivaddresspaddedlinenth-last-child1">
    <w:name w:val="div_document_div_address_paddedline_nth-last-child(1)"/>
    <w:basedOn w:val="Normal"/>
    <w:pPr>
      <w:pBdr>
        <w:bottom w:val="none" w:sz="0" w:space="25" w:color="auto"/>
      </w:pBdr>
    </w:pPr>
  </w:style>
  <w:style w:type="character" w:customStyle="1" w:styleId="left-box">
    <w:name w:val="left-box"/>
    <w:basedOn w:val="DefaultParagraphFont"/>
  </w:style>
  <w:style w:type="paragraph" w:customStyle="1" w:styleId="left-boxParagraph">
    <w:name w:val="left-box Paragraph"/>
    <w:basedOn w:val="Normal"/>
  </w:style>
  <w:style w:type="character" w:customStyle="1" w:styleId="right-boxnoborder">
    <w:name w:val="right-boxnoborder"/>
    <w:basedOn w:val="DefaultParagraphFont"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pPr>
      <w:pBdr>
        <w:bottom w:val="single" w:sz="16" w:space="5" w:color="DADADA"/>
      </w:pBdr>
    </w:pPr>
  </w:style>
  <w:style w:type="paragraph" w:customStyle="1" w:styleId="divdocumentdivsectiontitle">
    <w:name w:val="div_document_div_sectiontitle"/>
    <w:basedOn w:val="Normal"/>
    <w:pPr>
      <w:spacing w:line="380" w:lineRule="atLeast"/>
    </w:pPr>
    <w:rPr>
      <w:rFonts w:ascii="Bodoni MT" w:eastAsia="Bodoni MT" w:hAnsi="Bodoni MT" w:cs="Bodoni MT"/>
      <w:color w:val="144181"/>
      <w:sz w:val="28"/>
      <w:szCs w:val="28"/>
    </w:rPr>
  </w:style>
  <w:style w:type="paragraph" w:customStyle="1" w:styleId="divdocumentdivparagraphParagraph">
    <w:name w:val="div_document_div_paragraph Paragraph"/>
    <w:basedOn w:val="Normal"/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ocumentulli">
    <w:name w:val="document_ul_li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singlecolumn">
    <w:name w:val="div_document_singlecolumn"/>
    <w:basedOn w:val="Normal"/>
    <w:rPr>
      <w:spacing w:val="10"/>
    </w:rPr>
  </w:style>
  <w:style w:type="character" w:customStyle="1" w:styleId="divdocumentcompanyname">
    <w:name w:val="div_document_companyname"/>
    <w:basedOn w:val="DefaultParagraphFont"/>
    <w:rPr>
      <w:sz w:val="22"/>
      <w:szCs w:val="22"/>
    </w:rPr>
  </w:style>
  <w:style w:type="character" w:customStyle="1" w:styleId="sprtr">
    <w:name w:val="sprtr"/>
    <w:basedOn w:val="DefaultParagraphFont"/>
  </w:style>
  <w:style w:type="character" w:customStyle="1" w:styleId="datesWrapper">
    <w:name w:val="datesWrapper"/>
    <w:basedOn w:val="DefaultParagraphFont"/>
  </w:style>
  <w:style w:type="paragraph" w:customStyle="1" w:styleId="jobline">
    <w:name w:val="jobline"/>
    <w:basedOn w:val="Normal"/>
  </w:style>
  <w:style w:type="table" w:customStyle="1" w:styleId="documentparentContainer">
    <w:name w:val="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2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532</Words>
  <Characters>3034</Characters>
  <Application>Microsoft Office Word</Application>
  <DocSecurity>0</DocSecurity>
  <Lines>25</Lines>
  <Paragraphs>7</Paragraphs>
  <ScaleCrop>false</ScaleCrop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LucaSantarella</dc:title>
  <cp:lastModifiedBy>Luca Santarella</cp:lastModifiedBy>
  <cp:revision>2</cp:revision>
  <dcterms:created xsi:type="dcterms:W3CDTF">2020-08-17T17:41:00Z</dcterms:created>
  <dcterms:modified xsi:type="dcterms:W3CDTF">2020-09-01T23:02:00Z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DEsAAB+LCAAAAAAABAAUm8dug1AQRT+IBb0t6b13doDB9N6/Ps4iihRLBvNm7j0nSgSaYkSWwwQMg2kU53GE5lAeRXlMJHCYok0HrCi/UvUv1wF542NEoTUqR2Pkzn6+Z4oYT0gVTs49uN1szZxOFSyVUtBgNsAiUtLHrztaroKuAzNSrMWecmMexNPMFuvy0bDelDbTDfURMri/zZ5HFZ0wHlyW0keDXCk3B0KQgFG+w0WA/UasH1AV9vTqaek</vt:lpwstr>
  </property>
  <property fmtid="{D5CDD505-2E9C-101B-9397-08002B2CF9AE}" pid="3" name="x1ye=1">
    <vt:lpwstr>VgswGeV2QJsMA8dc8PqrXwExpQx0bxGHIFPtalYJQiJshmk7Bj692kjALF4kMA5qA7rvYf2hmQKZi4VP9I9xCFRp4HuCzepkO++1FAkAjvQ1UA1g70XFBDQnrgjvfuzkkr4siBYDlloYIdb1W5PVud8y+9emwRj0l6ExivVXNJrPijC9lz5UtiR1+KthY+JAt84OR8WZfdL7zQErdjfwrLfxZWQkmUnh5mdm3raKIG9ciyalQ6XO9dQTdc8geZE</vt:lpwstr>
  </property>
  <property fmtid="{D5CDD505-2E9C-101B-9397-08002B2CF9AE}" pid="4" name="x1ye=10">
    <vt:lpwstr>7Dca6mBsTe5xlNjkcTYNIOo6nV8cEeiQHpliq8VzFfNvmaWEFitDTF3G9H6l/Vm7PL1p9YdNoPMPAoQaq8dOC2dKsmahKqTIV3jV52e/m+RABcDU+AcBYo+qHW9H6cDc3xVumNCD6aj86QJf1J081a4BsGhAFfqKsQhNntmVKbr/K92tEE+J6MKH2z4Fg73ReS2q2vGi4gyQHnJIn5DjwvOJtsHlaFs3K2t2X75iaRm6Jn93E2J3x+7HRHisQ2L</vt:lpwstr>
  </property>
  <property fmtid="{D5CDD505-2E9C-101B-9397-08002B2CF9AE}" pid="5" name="x1ye=11">
    <vt:lpwstr>anMa9sjmyAJg+wZ5zIYDCSex9uGG2JzGrehSaPAU2PqidUdMTmeKyPtKGWVk8LwgZVyOjyNuVQTm8Ys0fRdWZKWjCShOCn74yiARvAjjG95+VYXHKrKirvWWvOo38FbzzMPszqSikWEoaZf9eP0v6l9YkO9lkkHEaAEXYMDUJ7b+U1Jn/w1OXne0IcoJ0jAT2zdC4hWf4Pu6FTNd61ENOaenbnvng+RD2r5mA3R28kg1fBgUARX+wXrAvqqngOV</vt:lpwstr>
  </property>
  <property fmtid="{D5CDD505-2E9C-101B-9397-08002B2CF9AE}" pid="6" name="x1ye=12">
    <vt:lpwstr>GVxANd+wxkgzs0qxAVrfJjITKdO95VNfogjt+zLxl5cL9VkYeoj7N8/fxxnfbe5/s4vbW81PX1EBIprRx3sm6AOI0Y+6pQVPjoPUiXSrPYRhmRedxAzOQ+4gbOts+s720bveZTDZyKYPqhA1U4ZqVgpArwV593lS9e5yhv9eNq0lHtaxy6aA3+q+m+bJs3VAhuKLY1HVsoQy2Na343Q/EMOMc7778vwAy3hNS8ZTdnCwIDXa3wulNmVJKyGt/Ug</vt:lpwstr>
  </property>
  <property fmtid="{D5CDD505-2E9C-101B-9397-08002B2CF9AE}" pid="7" name="x1ye=13">
    <vt:lpwstr>JYHR2fli0IujX5Wzb11yrNjc+S1dcHtR7+rFnCQmr8bDGM11xmK8tvak3zKajeeprbV+xI+HHhyG3a/ndkAeAVVNl8EvaqwYBIB42BNPIxi6SG63ZToNk/PBX8CDQJQvv5JBEVSa2PTfW0tjQ+2X6WnK4F2h+dC3S8uCG7jyT4FPT06/0EDeV74jlPuZS89c4Xt3I2459D+xgZ/bN5CSCSli4xoT21NT1W1wh+4EP9ZA/AWoP6+cQZB+llNMuUz</vt:lpwstr>
  </property>
  <property fmtid="{D5CDD505-2E9C-101B-9397-08002B2CF9AE}" pid="8" name="x1ye=14">
    <vt:lpwstr>Kb/Cco6022E4PHw5GF6x9ufMIRT3T1OGWlOKOc/eVWKRsVTfvhkdgDrOP2ryVzo2h+rdGjq28UGle4qGtRpmDtDEvL8baczSETdWVDUebHNTkuWVaFm+PquokZPhrYNqrI3sjtVGfB/hqfz4ElOvo9tEPxru/HP3U3R8cnqBPKtdiOh5lOBKvWXb2PoYKOGzG1sAfT5yLMAyAiBTy3XGG2CfYj8ctP0MEHq6KuUQtTF/YN8DuWkKUvH5fnr8lxj</vt:lpwstr>
  </property>
  <property fmtid="{D5CDD505-2E9C-101B-9397-08002B2CF9AE}" pid="9" name="x1ye=15">
    <vt:lpwstr>iWjLAbaC34zZCcVYhNlTBPsvORKKWOlla0Ghbmw2KyF+1HZXhLjL0X5ed76RWMkVC+6XnN8HRZfUqrLxtBLFlmqBEoLn4/UPWgRpChCqIXqwFVUfFiWNIeKRoNVGDJjTA3nvEKW6M67biOe+cb65xeYmJMVJ4TWOnwfRWj0YsGu0eyqa6hlfqNM/qw6RYJ338vsJ5e68qD9xfDdXtSKFB8deKJPrmjLbwQG59k6mhzfm/l8k7EljcWKxYIytziv</vt:lpwstr>
  </property>
  <property fmtid="{D5CDD505-2E9C-101B-9397-08002B2CF9AE}" pid="10" name="x1ye=16">
    <vt:lpwstr>dS32x5wel9l6FCpbfuYz2VhxX32G+3qSwtBX8n1j7sPzW567WV3GYreqembQ7AncdocjH1xImodDPt4BxBLUBzqK3gjuvYW27WeOMJ46wJknmMb0E7xyjtl8LrDyYI+Bjs+jwWau+R57ZFfzdSdyiXmve7JD7aLwOS0PBbWKyU7oY/gTqvLqCb00ArtInnOGWNG+cWMg8c2ENcGSIKTBH5AQIE0Vc5vfPzjTy+idESSleg+XEPQW190Y1mWXyDP</vt:lpwstr>
  </property>
  <property fmtid="{D5CDD505-2E9C-101B-9397-08002B2CF9AE}" pid="11" name="x1ye=17">
    <vt:lpwstr>vd0QDHhLy0EPq40LdEiJXrWuungpqcai14h2X2KE9NCV1qO/g8CorYaa4Tx40hODrnV2eNycf+WPKV9xPWYg6Etfxd0lyvvSnV1Dg0/+oAkMsi8B+eR3mNPebfhU5SFV43T2DPP4DbhlAgylW+Dj4/REVTnw4kyvqak8PedctfUP69aMGoEtzyvF1HAYWksXsUrgLkZjutfI1GfpdnfrlQI+wDFRdirUPgJdKuJE/jLqUMwjn3WC9UYdwwtIa+k</vt:lpwstr>
  </property>
  <property fmtid="{D5CDD505-2E9C-101B-9397-08002B2CF9AE}" pid="12" name="x1ye=18">
    <vt:lpwstr>ypld7baSaJWQd+YGEEMroUJbS9vVYjGRI4qTnMrusTcy6kjJjfjwSQJSAE5qmWLkA6IpSyAIP/gwvPssCVqWR00DRl5b56oGOzY4Rxc8+ACBobGEb58xJ6gTUPYpH+AAnjj/Rb7IKTeN7yBiYVEeLgx4VGE4qdIVwq/qoP3GIRV2KKT+cCW3KWdKcT240wce8Dh+JidRLM6ZTiFLt/SRriViCzXPJqH/Q1b/SrPcKqx1nCFfraJAzSdpFE978iP</vt:lpwstr>
  </property>
  <property fmtid="{D5CDD505-2E9C-101B-9397-08002B2CF9AE}" pid="13" name="x1ye=19">
    <vt:lpwstr>S09Rz+uHKLjuBDDi71AsiPn129FgcAW5tGhZ78iTwrmm1oFBiyNeSjiaGTJyorrNPZgnwrl40BKocPkYqgMRUflm7WRHyf90qAhtm2uPylvYY79qqEgRQA12OP3xtLvqqy130WjYnzT20cinYtKV4Tlfc9Sb9qivkR/z5s3t3p0fvSbFB2IVMgHVF+W3wmcBKi1Az4cQlj+vmPslcxc1g84HEH8EHRwAuNOk2DiWhUgXQPwe99PSf8Uapi5PrCT</vt:lpwstr>
  </property>
  <property fmtid="{D5CDD505-2E9C-101B-9397-08002B2CF9AE}" pid="14" name="x1ye=2">
    <vt:lpwstr>vqM87GqiIl9VaOYIzfXFqHgxvSzlXjCMCvDcjXL+4mlljGUB2YX5KCaxRfScHLiQnz8xKlI3nn0s7IDjnAp4HLVcp8aeq2vFcFJ5U+Mv5qJYchAJjnsBEHw2Rq4Ff3HgMqB3r9uPwMFyZAk9oB2rTT7HTpbZ3j4UKwk2iELAI1Z9W1A8/+/XK1fd2Lzu036HlGZAATJTFe4a0kWM46TIX+LoPxwKqLNiIegJxwbELCvruz+LYQ3z56J73pt4W7o</vt:lpwstr>
  </property>
  <property fmtid="{D5CDD505-2E9C-101B-9397-08002B2CF9AE}" pid="15" name="x1ye=20">
    <vt:lpwstr>DtuYz7AMELkGA/ypYuCVNHm+tKrZPDU8uW8BFZrtWqmwlEu1ESFSXlxEguByggp/0CNuL+RSHNh3ONrjcmzou8lPI+ZNx5KfG1zJBjrKHzsVFvLjTwnKYjIOkhcrYpS5jsOkrAc2LDIdk+VqFqczrJN3JVPc7u9+TD4AAGTJqfAP+GoO71ExpVQFYyM+aTRZkZ3ic8ULivJFlSamBdcStteVWv0a/+T1WLA0YoYl6g1OS7k/lj6oKhEV0Ey3tIA</vt:lpwstr>
  </property>
  <property fmtid="{D5CDD505-2E9C-101B-9397-08002B2CF9AE}" pid="16" name="x1ye=21">
    <vt:lpwstr>xJzbSvlW/pCvdHdywvh10C5W7wl1lo7HQalaXl55YublbEannWX1PZH7Bxig0Kbpj58x44g+1pvCkR8xYc4HayQ8mX/e7Z7vvWUc6xtmxXZTQ5xVm1nlnzl7l+C3G2V++SUpKtKzi7I93g4Q1s1j2IACTMbWS3bXLdqxjp6aVKge9heODHuSdwmfFFqb8wxBlcGY0+Kk+y3E90Vhw2hxI6w94yroF3QeV+doizxY8nzTJ02VBOeBzf+gO6ukYdd</vt:lpwstr>
  </property>
  <property fmtid="{D5CDD505-2E9C-101B-9397-08002B2CF9AE}" pid="17" name="x1ye=22">
    <vt:lpwstr>K1nCwjOFCb0mRZpN6n48MLrMtXuk2ZO65mY82uweAXWh1z/iaOmnwQ8t4TgxRShtzxUaUjeyPbwSJU+8hsI2KwLPsEKHutTqDmlhL0dekXkTe9a9OZobOq1KezxU+ILE/SGV/2Bbas87ddQLyva4+MsG5fv+zCq6g0gTEtBJ+0J6PRAnd6m2fD2b6O14ZS+aqYdoZ9YDAkDl4BoUcOC0iArknLYHpC7vvLESOjNbGM09BukMHL+sbq4jSNI9Zir</vt:lpwstr>
  </property>
  <property fmtid="{D5CDD505-2E9C-101B-9397-08002B2CF9AE}" pid="18" name="x1ye=23">
    <vt:lpwstr>BYkDOgkrHiobRFQwiYhxF5z032VeZ6tT05iKSaivQS0v8zVRGnXkzfu+R9zABrbGJ+2rC391wnnsy6USY7FabFkF+F4rvMfQhbH+UGEpAN2/rqXktfm07WKhmsly68NvfJAQXGHH5oXuoL8Yigva1apsqGzfR3284z62kneTohUXPOJiF0E68HC4sN1m/7dbOTyJZuN6pAd/0ayY3nm78meV3OtH1dYQRjkWCQ3jrytwXWaV0rPko/EBO9Zn+Fv</vt:lpwstr>
  </property>
  <property fmtid="{D5CDD505-2E9C-101B-9397-08002B2CF9AE}" pid="19" name="x1ye=24">
    <vt:lpwstr>lILy69hpraV9A3s/ErNsr+1kP7ewrsqheycc5kyympnn38WtScq/dHoXVxiMjyY4HsMx5anXMYc1Zz29x9Th/qMbuOV9qdNb/eb3HWEWGe4/ispAXYHh3cKyblWtVIEvw7rnSpRaV/slx0YoOQyc4vb4XaIEsnZ7aLbeteVugTvGrdkVa1Il0T32G6ceunSa1tJROd4AarGuaNCYRmNs3HCCqIVPs51K4NA915ZKEVOD33Gr569Ha0HxoRlWT/R</vt:lpwstr>
  </property>
  <property fmtid="{D5CDD505-2E9C-101B-9397-08002B2CF9AE}" pid="20" name="x1ye=25">
    <vt:lpwstr>OoSXnEypKRaZF4vw6CMbZdtXLIMJbzfCqZ7djXbb2GnKWBWHC90MVNN+2YobajEJqMoNrQ/pNqJ1yuBv1DGYRR4oioZ6IZiKHDOh+dTxkiJSTE0nlDe+DVuyAhQTMTnwiMw+wZ5jHfBu0CZW0W8+7M/P1g20FeUvkLL9UoCxsfB0AjI2GdVGH9eFVDC6/DUA+t3B8/J+l/NDmU0YbncEbY1eu+8Vv15nURSFZUT4NY16myridVmB5QUId+f1SN5</vt:lpwstr>
  </property>
  <property fmtid="{D5CDD505-2E9C-101B-9397-08002B2CF9AE}" pid="21" name="x1ye=26">
    <vt:lpwstr>nSzNmKPnPOO1afGezNuUf2GQ27K+I76vobr33xMGshT+5BAPMTFqbVyr8OappgtVaZ4aMnj++j+4k8jlpORCHUdfMXH0GBViEaf9lw8QZVGdJMjHI+R4CzKcgQWJEGs/2u8T3dsxffZ9ogd1RhhzRRQfocuAaOIGJOicbJaX8HjxeotLEUkJrH889rSZCJIcS/GGf8glvCVJERxQDJrKHdxb+wCxIclscURvXmVjwtCLgpXrHGVFnWCmTT+n3YT</vt:lpwstr>
  </property>
  <property fmtid="{D5CDD505-2E9C-101B-9397-08002B2CF9AE}" pid="22" name="x1ye=27">
    <vt:lpwstr>8yPZTW4ZSvuR8z9jkTnDwh9jWCr1SoLq+tJ1uqIfZuCsvyoiY52gmppEIQm1PFSXG9r1mXw43y61CkoEURh5c9nH5E2T4NxTKcmv/dBWy9rz4wn66Ur/J2oC8TPStajxKcXb4S8nYcIYHPBSbnqaSzZHcRODiuiWbHKt4PSU5xyNVwkNaua71QNG1+X2Ca1kUJjPHPzbWAf32es4ctls+KQ04gLlbhWiOYlaO+USlpCUfAt/fP5gvXY9Se/WoAP</vt:lpwstr>
  </property>
  <property fmtid="{D5CDD505-2E9C-101B-9397-08002B2CF9AE}" pid="23" name="x1ye=28">
    <vt:lpwstr>IEX1pTrpY6GyrE7r62meekjCAQbVgAN7aUZSPCgm93qYfp1DFKi9zHusTw5Z1IQyjO4oVzJ6mrY6FVdcmdp1BxM0AFnemXdFRsRM52iyEH5Eag/lnDkG6Sr5MsIlovsOGt9hjIRr9cu753DQ0QSTY9yTOXzad3ypuGzBFvxmXcMq+BGNu+5dQp3tqIygMeWE0EcVPgjdVEHQA+zq6GDDbQgrbUXdrNHmA0KFJ6mKquiB1e+AqtS+mdRx47lXLq2</vt:lpwstr>
  </property>
  <property fmtid="{D5CDD505-2E9C-101B-9397-08002B2CF9AE}" pid="24" name="x1ye=29">
    <vt:lpwstr>nio5WD65dCfgKmcJ7Ayque8BMwXH8QwP1hD8HxyzIzF+ruDk0uhUYaPN6nVcbSfndfXCOlOET6Bp0rMddh0yglN6cB16coTDADIUxNw3xjXwyHN2Y8DeQbMlCCHYt50Jq6bR1g7pYDO+wu/rRqV9tQWB7znbmAJ+QGS4E16jqa8TT4HvKNCjfqtZzQtSpjsHw6JxmJIWDehfojng00UavZZoH4zK4eVVT1g34bAlSq2hFOqQVOhaiUQ6nRp2FU1</vt:lpwstr>
  </property>
  <property fmtid="{D5CDD505-2E9C-101B-9397-08002B2CF9AE}" pid="25" name="x1ye=3">
    <vt:lpwstr>73tUpXsXoss2248+IJcUmuFiNgIAvSMnvCjF0ADtoWm4oAvWTYQLEoRmQnaTLaR9HEnxUe426WP5jFsjoxe0yTvo4eJHpTPvJrchF9IeuIoABIkC9sxSudLxAq+Fm4zFUfLoT3mqUmS8jmrN/CNkgaeVo1r+e99O32RJpzWGBPyQffjSDPT1a5orvsgnFzSy2OUjA94E7XIzJt+DcRtoY+OjJGqNQlq8giPXc1pJwVMf4ZEt3oHWXxMhYKwPk1b</vt:lpwstr>
  </property>
  <property fmtid="{D5CDD505-2E9C-101B-9397-08002B2CF9AE}" pid="26" name="x1ye=30">
    <vt:lpwstr>CIKJzbHlivIg4lA/8iqldy8Y0b9vhWrUUq8hMQLJ5z5QxfH0987djywOUDA+37AxRdazOvYytF8CEPp303XDA5nuvqVMmuzkJxaMTPFF9LL9Qk7O4N+CWycR9/njpfdLbdv1FgkwyngHqhsv6F0VV+x0twc8kPCQT9zEJdT66mPvpC22wUTBnVE34Vkb6cvFPvBDrtd57lqRXBpNY6LYyQvFBPfibAXB88VIDtZui0AwSW3Gwo4oSwcoxsD0FjZ</vt:lpwstr>
  </property>
  <property fmtid="{D5CDD505-2E9C-101B-9397-08002B2CF9AE}" pid="27" name="x1ye=31">
    <vt:lpwstr>kWX+pF2daasMRyITg1CF3Vb1SqTuQH3hpArScWJ5W2U4DeuITE253k6DIYTECZolpFP/dRiFXoitl2/THII9w4MhtCMgEVJWicrUA7ClVdjxAdEN8jvdDut29vET0mOtS6fq5zIEA8EUqIOt7+Bo/a29rEHtqVFwQKOKRBBqDZADBMRZlrnECJc0SkjXMOqdvvJdeVmAWhHxuQSSGPKe9kjy3YDPDHyiKqHddkNKBKrUi2iwWa9YZX0t/EFQ3cz</vt:lpwstr>
  </property>
  <property fmtid="{D5CDD505-2E9C-101B-9397-08002B2CF9AE}" pid="28" name="x1ye=32">
    <vt:lpwstr>NAbIr36AOuTRWzJvK4EXK/7zDfyMj1wcEo6G5Bd2FnUVeV5dLwTGnX7Jf/nQDNAYp77/DgIFofnxZIfmIofI5usQOXkBSK7ErS2AdklStpuDEfpglDvJ+feLLiJ74KFQdgKto9Y6pielhO3pV5x0IQ6lk+AxZs1WqNMBIVOBnn2gVAbRbN/3gcwRoDaCM9aH/82Uf67b+8wfVd70ic82an5Q1Yhzqo4Z75B8GIJz5/u8ybgIfflu5HglsrVW6hx</vt:lpwstr>
  </property>
  <property fmtid="{D5CDD505-2E9C-101B-9397-08002B2CF9AE}" pid="29" name="x1ye=33">
    <vt:lpwstr>tZdvDTW+vz03VdoeRFLOHv/1D8ex2DRLtiCjS14cpsFLJ6o89GayAMs0TWZSiA0QQeSsM95h479IET4Ec29v3Ce3/UAfymPkOiwd+SPnxGYWjSRjsIWLg7J+xbBcGJ8NtNgVyD/KHH2CirD3bgQRL2a7n88pTTzhwsN9l/+GXhRN+w6mMRZtD/IVE+28oJoVm5TfFfUoY2mfZcGFgWWqwlozAFBNjsoJsdiNXaHxcmuG194YGkxBw8h5/FE1YKd</vt:lpwstr>
  </property>
  <property fmtid="{D5CDD505-2E9C-101B-9397-08002B2CF9AE}" pid="30" name="x1ye=34">
    <vt:lpwstr>lrBNlv6va8wjbNodP3ElizPq9QOtOLtrUc66+RQuCAmwBDXZmP3f6jVaMNbJWBBBzquP+/2wN1qVJRHwlw8UuGWeuGP9hmoPz6kft4MeGH2Wkcmva2j1/UWoz7lAViPWf9XLi5eg7r90i+uWkH+0N7VI+8CC4YPlR0dm2csA/j2G/MtrUz/SvDxfocLIAJM8/WQkTntJ3HoSssV7dY4VPY1bjGcBXz5vUESPTr4NRjvL+B1j+SdaHNw7WOXRmmW</vt:lpwstr>
  </property>
  <property fmtid="{D5CDD505-2E9C-101B-9397-08002B2CF9AE}" pid="31" name="x1ye=35">
    <vt:lpwstr>SlgsPIGxFj0hLeRb4MwIF5pS/XKYP6gVckya0eOOKDCndFPGbqKa5tVQMsMu3n5GbXEHvjdKvTZh9cMaDX11mKEaE22iDBnMQsYI0zvNREix0ROh31coKM6ig9k5G6yq239+V2F9PVwMqIa8GdIgqC+ZZWBZ9L6mWC3QNMp/AJzfQ0VqReQ7PuZNo3pLyHH3f09wSSJKumnJ7JqIg8B+avPBRkGfES0XusoNUMtbotnVU7b+gpxIb36FELMmFBy</vt:lpwstr>
  </property>
  <property fmtid="{D5CDD505-2E9C-101B-9397-08002B2CF9AE}" pid="32" name="x1ye=36">
    <vt:lpwstr>9zur900H2Fbe6hUHns2CXcQaOFJP3eM/Yj4kBCyDaCyHmCqf+o8zS9HGbEmfoM1wO4qiAX+ZlIYTY3xHO81emuNwlVQ+I+1x6u2OOIg+NSP0i0DaQbiwZbqdL7Ncv/dzCCaq5n5WGeCzEoPZsFCd440tRWUnaaFAZ4RzA1dzkyPK5kfSNtnVsKiMicGmwpe3Aa5KHoLSFgL4rXYa8oP8FPtpNTCG8Us06TP+C1dMLsSMvjemnxK8IbAtnqrIeXF</vt:lpwstr>
  </property>
  <property fmtid="{D5CDD505-2E9C-101B-9397-08002B2CF9AE}" pid="33" name="x1ye=37">
    <vt:lpwstr>1fgJf3djm+gW0i3nG13AXUnAWUdfFFt0ywsWuRoheAjjQwONws459zvH8jtxI5AeShy4PNNURSTicfTZEhkysDygL0n7lVj52QXvucNCHD3vDSyANZOqzbUELkxWYM0YjmBdvSoZAJHIDRmNAftEWAJk5wWm4sFrOuuS/G0y6o+FzvgZwQnVNXqAVR3F8aZuQbFTh1wp2I4/ZGj/zqZP4ba6paXaOORJML+RFefagqm9gQ6Mu798JOON+R8U+k6</vt:lpwstr>
  </property>
  <property fmtid="{D5CDD505-2E9C-101B-9397-08002B2CF9AE}" pid="34" name="x1ye=38">
    <vt:lpwstr>TJZ3BFbwPiUq0l4paN/1Vqv4cku2UK0hhJn39IlQPwXbzcQvhJwJXQ8GeOqtO4B5fKViG3d8PQal9rraBJ/XPP71yEtyySf2MhDmKOi4pus257o1ghS3ilPT/CSwfF72csQIAfbammNls1LJlopXnLt1AOW3b5QJV7HhxHz3QbcTCS4awYyr9YSNgLoQR+UllzMbIG+MEhZYpEi1PzqcyJYqGf1vSjnF8MsAoU+MU3cUYa3alfANFeJwY17/N6O</vt:lpwstr>
  </property>
  <property fmtid="{D5CDD505-2E9C-101B-9397-08002B2CF9AE}" pid="35" name="x1ye=39">
    <vt:lpwstr>5h4/6nOSwyx7sKKcmJUSeRcAzUSDLdQCHvAriqXkvWTWP+1ZNdqzDQY6eMYJXITqtcDmYBwc4m76piWUmNnuvV1t7OYaFCw4bMXIkb9inS+iAz+rBAg+/jTsKnP6eenrTsnwn213HvrAuPbvcNiozC1o0XCyR6SHhacEOHI+Q7lzLn7D0E43wa8rlQK6TSvYN8fvAy4taFk2uWLL514YfdjGA6m4SM2yO/P7bEufd9A7t8zc90pM1OVhp3KzVUp</vt:lpwstr>
  </property>
  <property fmtid="{D5CDD505-2E9C-101B-9397-08002B2CF9AE}" pid="36" name="x1ye=4">
    <vt:lpwstr>l7+OSROzcgtDrvJJ/mD0gYrJoX5crgHYEFnG/tPsSgajCMm6cZqce51VUMlhWgpSYp5YfpUeIN+YQzR60mHvTtY4kGgb6xxYtzS1WK6ipNlc+w05HcUXqu61s2VhDYmCb6VND3fvkqm8PfBB7OWzR9FzuJVfWYGOS2EGY1EmLSjLNGiA96SMqq1jFvlXD7lP6JF8iBDnFM7l+HXzszfbtbECu5KFNqXMWN3nFcP0RFNCTU6gunssRSUxMFo+v3S</vt:lpwstr>
  </property>
  <property fmtid="{D5CDD505-2E9C-101B-9397-08002B2CF9AE}" pid="37" name="x1ye=40">
    <vt:lpwstr>5JX0qCEvicPQLk09gufGmKvvV2ypoRApLJKGH8J5jJM5SJp3se9150Dt5sodUJ5fs9yLcapwuAFf98hlgSkjMsQiWHgbrFwYq/L0fcdGbe0NYAW85AEZH25+vf0+JLs19t7rhuLiffLk7WVZ29D6NeNBkKlS873Wr+Bo2bHZD8beAPS50X7BEmYmEGwuTtTrKGM/wxWhBdptotSlwM6g9CCv+q6H90/qHx59omShadnVB9VR1fR+6S6RmftoyNd</vt:lpwstr>
  </property>
  <property fmtid="{D5CDD505-2E9C-101B-9397-08002B2CF9AE}" pid="38" name="x1ye=41">
    <vt:lpwstr>UZX4gt/oFD1Jb5Z8vv6bu7+ddMzW/bjlAhKhUcgqTNWjvmQ1FkfMHOLcM82cViIywca/0mP29NaZEjRmDROm1sqFACt/5eYpdRE1lWeZU1Y49Ja7dN0L+FmNtSFhFhBWfacDlfa2OyylyE3KFhU9da6Qo/O04BQTOThpf38eok1NzjguA+kOsyvtVqU8gXFupPIG3dycLeHCKwRSZ+ejc7T3jNZZJ50H4LX8YLH54Y4VgbAhcE8dbqkQxBd7x4r</vt:lpwstr>
  </property>
  <property fmtid="{D5CDD505-2E9C-101B-9397-08002B2CF9AE}" pid="39" name="x1ye=42">
    <vt:lpwstr>thEu0ZPo6NW5ME7hfLyIbhLUZwtAAU6T726g4Jf3hLg8CGxfOnQi8sl4IWIJTm+PV11ySQm3IuVWjvr4b79tujZRqD4Nq3Gy7/NmeJx508PxuSHdiccMPC5dDy09zHTqkDV+VBjcPYAWrniMzRWX1207px55G7j2bfylSgk7VJOXyOD6dr7dzIDRCJxT2ueWKUZBLa2vfZrLJ0Os6f84tv6yzbsER+I4UYlFUKFlbqAl3uOP5k7elH95cU2nNGM</vt:lpwstr>
  </property>
  <property fmtid="{D5CDD505-2E9C-101B-9397-08002B2CF9AE}" pid="40" name="x1ye=43">
    <vt:lpwstr>Y9Zy9NQ29KD1yMED1px7oPJNR0FXdjcsQkCuR2grsz8kJ/rgT0RVctEZ/gDrO8hIVyrkKOhFGWrWi/ntvOM9SEWH42DglF2zX03fnqSdR7BP6oLcltptronmb/Fg275r85UEX4IIv28dXygWasGh2eBjXBgacC/2wHc9pFMlEx8zZ6xtja5l8AfRHh6onTELxtilA/Bncy9dOmVtWMXMpqP/rRclEfOe6JCd505iGsZIDR+JoTAKCkZrs80aEBQ</vt:lpwstr>
  </property>
  <property fmtid="{D5CDD505-2E9C-101B-9397-08002B2CF9AE}" pid="41" name="x1ye=44">
    <vt:lpwstr>ISvnbu9n9BxU5QW2zjcdja2FpwP1eEpiENLzICCIraQhdER3ic9rju2TQjkS8j1zRc4YBpP1S+ae7UWr/UV/B+6rF3PptOdTB3N8LrwofnBmnl0dVheKOUNqGEWxcrztnsqXvtq5XIBjXPaLLKukbP2b12f3rBX9O483SRfIb3Hm44uCdj2zH6ATG01dptXb6x/6syZcQ6TppFDdyi6MmxtipA6+/N9P1woLz4o9I9JpcQVRMhUKkUQjBO2Z9fN</vt:lpwstr>
  </property>
  <property fmtid="{D5CDD505-2E9C-101B-9397-08002B2CF9AE}" pid="42" name="x1ye=45">
    <vt:lpwstr>XywGUBZIkaQluOuH2uWgDvdS+JaFEuWjlXkfR3j15JyKsFT4Qv68IRnzcDYr56XAH29sEpGKEK7c1WbbVYApBdl9lYce78ma/GC3dvZ8dfilNWa/hKyF8EqGR87l6guKvl0BNxg/qR0AkBPCgiQM4HE1KafW0B2k5Qi5qKvZCbyqHKDc2vGJ6VXqgNBgwN8dpV8z4Jd65V99aeTzYRJyWpLGSavoxNAiWYclMWuZeyBybXxWSWk+U1mTLLRf1zO</vt:lpwstr>
  </property>
  <property fmtid="{D5CDD505-2E9C-101B-9397-08002B2CF9AE}" pid="43" name="x1ye=46">
    <vt:lpwstr>8z0MVNFYuDfc7vKJI/m3bDUjVb6EcZdE7z2ngi60jgnmcJkK1jjBYSSffhDjmXfXWfU7hbA53tmIc/ezFfhESjAQ3yer200pNnT5+IM94xQT3Gi4VJ8Z9hECe6xR8KFA/URJsEsZWYZAMRHWJi8qF6lMI1cMm2RNGvUa9QVoPhq/1wJ0V+aQX2dcJZY8R2AtjwNy7eNTAmGsWgVSuG7W9mPj/CY9ZTNGRnhOWwI396SwU71nS2ufI4WUC8JnqmI</vt:lpwstr>
  </property>
  <property fmtid="{D5CDD505-2E9C-101B-9397-08002B2CF9AE}" pid="44" name="x1ye=47">
    <vt:lpwstr>HaegRzTrk0n8JklMbuw90ok+fYhxO6Hy38/KGFP72dVIHmlbNLUgO/P3+FF2y08tpcNJuLN477aHP/CUZn6eIwHidu6Pur6ueMsUixiRxrrQvfcGAMFdyq+KQGu5Fd/W53jueGbQLT0HCz8qp6CRiGs365OJJLwkwttFIl46lI1e9tAeVHae8RUlcyrhL/WR+a9RoZLCZ/1RYWgktISl429D+JfAIR3+EtKYW7ynfDWGs/Njm00M9HyG6tTwUCD</vt:lpwstr>
  </property>
  <property fmtid="{D5CDD505-2E9C-101B-9397-08002B2CF9AE}" pid="45" name="x1ye=48">
    <vt:lpwstr>btY6gyMeTllKg6qEKB+iSbdi2mwg9jFSzSkbS3XvD8N+RFAHW5Dq38Yisa1K9XShAMsPkd9A8dhXHWrZtriznsyzuhjvu8hhoePMXi7u7PEAF4SUWtZoOwJjTYEZPm0X70m8HhMkptCRnQ6+9+V9XLAVjkSr34iiV39bT7JhrTvsM6Vdn6LL+/BetpzV3jY806gkxZR2LP34mLSGjFPJjjCcBHKyjr75GBtJZqkcVH6en1INYBwV/tAsF8NT+gb</vt:lpwstr>
  </property>
  <property fmtid="{D5CDD505-2E9C-101B-9397-08002B2CF9AE}" pid="46" name="x1ye=49">
    <vt:lpwstr>ORkKgJhQQBpnfwsgkJUHesW3MJ6x2XqYJhm6Wph8xByaNtF/C3KvOF8ZKntt/HbQwWRQWVveL95e2M/jZiX3E95veQMMDZe2suDopafz/D/0ROeZz1yXOJ/gxOfTqRAXHBtoawcwW5U4+zBco3jzkVeH9wS9hgQWUPXfePV3UcNrzWiwCO9nq3aI+dxYaMx5LFruSFmPFIVkX2yYcyymgH936zQomeFdwnvSDhXQYdXHl+YGpQUlT4eDSFz6aH4</vt:lpwstr>
  </property>
  <property fmtid="{D5CDD505-2E9C-101B-9397-08002B2CF9AE}" pid="47" name="x1ye=5">
    <vt:lpwstr>xalJr8iYpk1M73OkGxomF2ydkaNaduTMRDdKeZmjDYqZLMb0FL9RHYFkNsSJDcZsAU4dJNbJtuTnJcILvlKNZsd96Ur/BYKkRkt18oM2F85eB+i2oOV8xtHAAqaoeVQM6ijMfsULkTq57sC3306BCvHlYr/EduY5XfRjagGaAAgypQ3I/lxOIOCsgILcw+wAh5LCDR9MImaGWJqGpBBlGCz2TFPXVTD3bSkFSBKb9eJrgB+zcJlYcF5BPAxoVaC</vt:lpwstr>
  </property>
  <property fmtid="{D5CDD505-2E9C-101B-9397-08002B2CF9AE}" pid="48" name="x1ye=50">
    <vt:lpwstr>rpfNdQkbsCpK8UpvvqTGvbkrt+mv0XvRVNi77XmNA0AFCxiJ+SFXIOwoRCYRXZDLQyk1emU/K4qck7bPSKVTuW72AoZqhfPmS8GrLj0RtOXlNHXnGrpLFmldgqPAyF9FGLfUjcIIqvlQrRq5te02y7YU97/NtSqMGYbC+YQac3NTbjiV0UXNfbmqQnwvPAn0m1ZY3SHNcRx0FytfwZFCBRH37rGEaJkWdX8xz/0M5MowENKQ83aagNeWj8/88Yp</vt:lpwstr>
  </property>
  <property fmtid="{D5CDD505-2E9C-101B-9397-08002B2CF9AE}" pid="49" name="x1ye=51">
    <vt:lpwstr>vB+2K91RmBiD3ECor+FYAjgmrWPvQ1dCBKpgfbyFCKbQIeSSGAplQoZc1YC81y23vNctfYVaXHfjlj0LS7YBmA2d0h5SD6vBCKWL6moiQNTdZbchWaeEF5sYanBPn3Rj82nyJHZsgfIsWNZa4MU+oh8nxPPt0B+dQPujCn5fcL3K32lAw/ALgCUxjE1VOzs3jUpwZkxW9QiyR0Gu+zT5BylpeWlOXK8Krw//ESYFivFQzUYutGgDjnBloVF70ZT</vt:lpwstr>
  </property>
  <property fmtid="{D5CDD505-2E9C-101B-9397-08002B2CF9AE}" pid="50" name="x1ye=52">
    <vt:lpwstr>GT2cN3OybHh7MKZ9WI0XkpfbAGAzQdRRm+rEYyCBdLOSvLOKdC6JbP75oUdLNfeLoWjW67kRfcqI23gf/L0tfliNamRXunFoyUk+0txoxuXBqzgFC3S2/yPSCxijBiYQPZiDNa3YX00cNmJroktGZlgxLmVBWSLSn6PSYuvbNto2KWgOBqwMyaHogQDT3XHdh7x8AnaEzCSiv6dwMy3oZUBloxF53UyaPTxONCumM/BYp9AE999b8LBjptBIASz</vt:lpwstr>
  </property>
  <property fmtid="{D5CDD505-2E9C-101B-9397-08002B2CF9AE}" pid="51" name="x1ye=53">
    <vt:lpwstr>FSiQ1UB1Y1LjqmxbGrRSZP5X2Tzm+kPeZnGMkdnuJ9gqbMf67k+7vFjrncK1O3GZE/hZFA90lsux4rCe/yFiXXwNAzPuZ5d18TAIM47zOD7i774xJMrnV7uOKofUFFop1JeIEf2a9RGVWrPGpUJ8XH76P7XFTAe5ajUOzBMXlMmo9qUSW+HorazgXUlzhBA0FG5RTqglf2FTqC3ZApHRkTpecDch5EsmVWIqqciJDN1+ZWsBR0umYpUKrYLMUkU</vt:lpwstr>
  </property>
  <property fmtid="{D5CDD505-2E9C-101B-9397-08002B2CF9AE}" pid="52" name="x1ye=54">
    <vt:lpwstr>jghmRrjkh7MyXBMHhvQdWk7s1fyZG1NaYIZrlfY7zAgfeju/Z+synPbK5FenTUTrX7xxNTSC8tAFQvKJMLDv1VZRKGAvUXbnewxssLrMelNRB0WKpvzMApV/ucuVRoPpQBjKmpOe1issbqf0qMtKaQNMrSPdWR2V/66hzn5sgfC8ZrX+5gpcKZCUOOwG/DHSxvzTTxueqfr+0qPxnFEdO65KpjpitzUMMKCexJIhg/zKwBKY+PbLjDfUpujAdCy</vt:lpwstr>
  </property>
  <property fmtid="{D5CDD505-2E9C-101B-9397-08002B2CF9AE}" pid="53" name="x1ye=55">
    <vt:lpwstr>VO7fe1rrKOT3kHVkTXxVO8C0UenPE0UiY8nvr/eoR3RBBkvHlkF+5VrNX7QynXe7CiLdaLzdJOUl4fRLkg5bFbGTSsrZT6ovv5JzygwQbrVuplhGhUWI8ILMZnIJixk5pVBGgt6L6Wn9kMTnALdK+fG3BIxIVY1ykGfLMTBSkObJaupbryglxfNv7ysZ/tOyVifq88xlUsW2QDD5iUJum09DQZogzHmbHy1K9CzSBNVNtX+oxUpd0ssmD4e6UPp</vt:lpwstr>
  </property>
  <property fmtid="{D5CDD505-2E9C-101B-9397-08002B2CF9AE}" pid="54" name="x1ye=56">
    <vt:lpwstr>V6op5f7Gp605AKRS40UWHaUhAwMgJS2CTCtPuGtYCa9Nx4/Z4NI0k485PZy8z7KX9rHFunnpHNO7z4Jhr+89eIMTw00Px0N0f9adnXZXtK4PIPtVxPnHd6IfaqLpT5m3q5GMtifAYwAItgu+ughu57sigYR2w1oK8TTZ06L2Map/qaBKChtGCRhv67c4ulMwRJRNGg9mYrkAwd78MuZHy85q5NTvyzDWixegycYJpTfkZ7yscPE84lgte709jIl</vt:lpwstr>
  </property>
  <property fmtid="{D5CDD505-2E9C-101B-9397-08002B2CF9AE}" pid="55" name="x1ye=57">
    <vt:lpwstr>suzlUZvcaJWQf5WcRI86vtIwc5mio6RRdAk3RtWp8z6hdWqmU3aZ+3E3oL4JGTopvAID6IBxbBG3qp19CZS9f0nAX5plMmDkOHS7MqV3EHs/7VRVAN5jBn7exTFjAwcACt+PAVEbya8SenPZPzqH4coazTGpgyFy9ta9llirQaAO8XFtqIqj3hMQYp7yZSVNPPGGj2TTmlwBYaT++2kARltE4B5EGZ+ormEGq7WdXMVYUMwiAUkf9ySJ+5wRG9a</vt:lpwstr>
  </property>
  <property fmtid="{D5CDD505-2E9C-101B-9397-08002B2CF9AE}" pid="56" name="x1ye=58">
    <vt:lpwstr>xHgrzOVMWPK0UoujHcZJfEaDpuoNp219UMpk+Iyeg19KhpTUGuBEQYxbpI+OBlwcxi3sDz6NdHkAo/i2ELAIW3RMoncvT3h8Nr3PPjPjRVu5YVv0n5mFqoqdWOr4wVaIuZ0SN5DNHpJhOLowU1z6l2YLTTTzq9lGvIZsayWxDQUQQtWphnrETjh1ybgMRdZzTJe/XLTveXcHohMZ6itySFjsSmxw+I2XJ+uQC7y8raWbfZWOx8laMEvbMmsSUsT</vt:lpwstr>
  </property>
  <property fmtid="{D5CDD505-2E9C-101B-9397-08002B2CF9AE}" pid="57" name="x1ye=59">
    <vt:lpwstr>A7uLoSMqzGjVhUJ78BivJI8opi5SLo1Lw1e+j5uOSS7C1FAdp4jL9fpaAlkpM/6nB9CndmhC4RRe7slsueuKuJb9njh0Q4p1k/diQiA3A1MFtFPEbDhl/2Az+raHLKNX17I1WVfU3seKQBja+x+4duhJ8IjxYt71Nr26T3WTAZBii6ANPMz0eis70bsU28LfdSfg0R08ZBpx+sSjFxRD/yGkOUIYxPlNB5URo2t4rjqboJICvxiWcwxoGRdOQpt</vt:lpwstr>
  </property>
  <property fmtid="{D5CDD505-2E9C-101B-9397-08002B2CF9AE}" pid="58" name="x1ye=6">
    <vt:lpwstr>5pYEx5D8fHzT40ETMEMeHHxslGHpXfylqdRQAFLRb0zPf6X2gru9vpC5EOk1jc+yCfPAhY3x4xRZ4iGOfJH/CZZglSBDZd7BtUpaH7Hj4qrwZbLMJjgFw9kb5CgEhXmmvawfNoAfFBliE4iRL+gXMwnkgvqj8K8NE4hr7MiarYj8Grfnb4dDqjmuwHMag0ZWx7OmQX6WcyQ+t+TDqjhV5wHlQzvjkK5kxHEg+0IXtdoqizr5qRoN/eie7dDuEBw</vt:lpwstr>
  </property>
  <property fmtid="{D5CDD505-2E9C-101B-9397-08002B2CF9AE}" pid="59" name="x1ye=60">
    <vt:lpwstr>MDNqFXUnjojpnJDmtQRB8Ym6N85mvzP4JbzQudo1AYmGt8QINcGIxK90vPR2exdjEPfZwDxPRwWHN4nSSOf69T041IJSESilsQW0fYbouPArk5tyeFuRYpPZcmBaREXBLTkGKD/r5rwxcLw/mSokXH0q9fHw9fQdHwlEsW16zZxA2OyD580tQPMY5dq7X+BRDtXTlAJGFxnIvcNWt7Wm7AVRw60XEZQCYNP1qW3M48ap2+xBneXVUlUKl4qORqv</vt:lpwstr>
  </property>
  <property fmtid="{D5CDD505-2E9C-101B-9397-08002B2CF9AE}" pid="60" name="x1ye=61">
    <vt:lpwstr>mLhNRVMFhJvSr0mXRtGiq8Pr23u9Y18Ddm4NFAyCZcr+0Z8yUZoZZZMqlIcSPROsVXXzNeMV+w+003zP08q7DAA0c52Ly8M4jfDXlLA+h2POdkc8Hgwkm9fnou/7UfH+G0WTGi26x/M5ZntbSXdcAyhIGEE/57cfT5W9K1a2cZScORAsY8Sze5xy9RrgcvyD95u3YfTCphH+VG2BuCEWGaeCfdvOBhknk820tIkk1sRLk/tYdzcKuD2dqcKjCpN</vt:lpwstr>
  </property>
  <property fmtid="{D5CDD505-2E9C-101B-9397-08002B2CF9AE}" pid="61" name="x1ye=62">
    <vt:lpwstr>UaPnRpNDi56E4NEVyZACLcw1IjjhBcZJp/H8gEpaMn6p84hZHkHcF7GppfFqdnvzESuN/IubB1qoFkpEa4NZl5SauS9fvVrRnwOxUbrWDzcD1+jdY1+jvqbeJgYBgM+Dj8STYGc9VgR73o8WB7fW/QMPSKTHJpzDmj4k5gAnVafRFIOnFzaO9b7AUGUG+FXfRsr94+ozSIKbghc6s7yTY3w2gBTNxLK5gCThb4jDYXjymTb7YWid69DY+mxJYlz</vt:lpwstr>
  </property>
  <property fmtid="{D5CDD505-2E9C-101B-9397-08002B2CF9AE}" pid="62" name="x1ye=63">
    <vt:lpwstr>WC1e+g/WfeBmXXTpOkqmUtUhIJ0TZVxyFO6a/IHKOr1Qe1S0cdKuTefDVOpLz4DMJ+leahfLX+jT1Vfx3N8MuU728a5PbqpsgU4vAePogKAevDi0gGSDIgDHcrgYX6EGtuHT3aZtgWmWCku7uAibi9tDHh5n6gzQB1KSDhVR/f5mWbap2AcWony8VTAITyjnhHMT7nNn8yGAgUtSRk+0WGMGrqP+BrVUI+clsyC2qiPBmyq9HDhZU259nuIdBrs</vt:lpwstr>
  </property>
  <property fmtid="{D5CDD505-2E9C-101B-9397-08002B2CF9AE}" pid="63" name="x1ye=64">
    <vt:lpwstr>qe+uDfQOg2VWpeJWWVC7kwsevgtqIspPlwRmcIJe0JcV6gb/gf8Gqz/sUosC1J/CC48qvz8+xP/sSob4DLz2yqlsRDPvN7aFFBxbjreRVnSX1lpqdAvGHAqclnPcrZsuIgljAvy1Yv+J37XuGj+0JbAifikRsIyN4c0YMZnGlljcyPijDNrhlzUaPwfwsnmmu0PuvaP8/RZTt30yAJI9i43I/uXnYv4SoiOIzByKiNd+qyybJMIqPxJiJMWkqG0</vt:lpwstr>
  </property>
  <property fmtid="{D5CDD505-2E9C-101B-9397-08002B2CF9AE}" pid="64" name="x1ye=65">
    <vt:lpwstr>PpdtTSJX9pWQXxj59FO3FHetE0212SukvFirHpn1eCom/ibAvU5WT7w3ktdaLnaOnsQ571qpbKRWR7yRCQcGoKPrY/iZYrwb1LCF5yvNRfp5nTVjvsfOYsGPwjSRxqVhQ4z920Nx0s3PTu7ah0Jty3MdY/+vzYLGHsBdZiybKT8vF9m4G1nCYamiHH7JOoqEdW1rmWj3HNhHVqPhYfTbgYdeE3QbqtWg3XEtgBdXdkTlpukScZdybBgEpwRPuV4</vt:lpwstr>
  </property>
  <property fmtid="{D5CDD505-2E9C-101B-9397-08002B2CF9AE}" pid="65" name="x1ye=66">
    <vt:lpwstr>dEp555Vb1zwTg/YybDClsXBP/0KqqZpM3PVAUMQCYqk2bb5c8XRAdYmMkjC4/7yVB/3immB3VKNOKu8xU6Vs/aBH9xB99cJ2SX53XRbJaHfqMQCjKEpsETqaug8BCB3NrC2NT6HXYr2IXmHXwpcpR5xEZSg9vTXfEO7CP9MB5+ztgSEQLjU8H210mF/yo0a2xZgQAKLogAGDz4AW6D+2S4u7P6z4t6A31uVZ3uiGRApLT6w1PqH3yJV6j1Z5CnQ</vt:lpwstr>
  </property>
  <property fmtid="{D5CDD505-2E9C-101B-9397-08002B2CF9AE}" pid="66" name="x1ye=67">
    <vt:lpwstr>LO9bWd79A5AbDHRFJLnxKDCL4e8pEbLAlPmVXivk8s+CuHDJ3gJPDFWT1b5wfRGAyF+sUXHFWL8oWABW+2+8rZGK7ObLZcH5jIDW0QYGDf85V6vKybzqFKHrMRn8GuIFe/RzXXfnzSW9m9xttzxV5t/HwOkka/CXMV56hJfifQ5MZEyXG9/LDPhH+Miw+02gBEjejMSgnuMdG3DOOuAlh4nw67bxY2HgFUUDl7/EsMsKRCAVDM/NOn5Bh2I4jRa</vt:lpwstr>
  </property>
  <property fmtid="{D5CDD505-2E9C-101B-9397-08002B2CF9AE}" pid="67" name="x1ye=68">
    <vt:lpwstr>4h/fKovkS6O/IJ7U2mEfr4VN7vvb1yUEbHTZHXZQBL0zSDmEw6u/rKEIb5+5TCmY7wm9baEXKYs0Pmu5nHTiYqr7/Xjx5o8Hf85GVa2A5C/HvR9li6M8HfDrIXGJTcDa1gov4kFPkCmwPqnDC77cQhoOsKZC7QNnBSEY3k4dTKXwGOTyLZtjO9bqFURBWaOXmH0Bt7G4KMzk9RjVLUpFQaJwjvWa4aeVWkKXZ1IeRf+GeWQIiEvYtYSrb2QS1No</vt:lpwstr>
  </property>
  <property fmtid="{D5CDD505-2E9C-101B-9397-08002B2CF9AE}" pid="68" name="x1ye=69">
    <vt:lpwstr>qN+BAezUEZKIZO0Z6aBAGVuu64mrSoclKhByiXhsmakcvRs8Hp3jLOs21YUcXaHZ8j7ctl4xRfMf56T/ZDF5PJSX1+JKfZoF+Ov0DcVIp3m7XfLn/wEsopJOswS6Jp3N8xiRo0QoGMr7MK2nV3elp9Fg4isu6w+LgL0rNCNpQpQpy4kDRtdoOZL6zg2TOBplTX79ojmlv+YyCGeu0XXZ2CrUuotujLkNMA+1LFcTDvM9YMtrS4dhUD0NAgy4M8K</vt:lpwstr>
  </property>
  <property fmtid="{D5CDD505-2E9C-101B-9397-08002B2CF9AE}" pid="69" name="x1ye=7">
    <vt:lpwstr>xnWRR3sIhd5OZVJm0dbIZP6XFFjzjaZEcnIbMt3LuvOmdP14Fod5UVpARX2/PAMPxupR2RZW/vqLR/Fi81Tq1Fhvl78QxBaLcfm02h+guwlG+Ujys1y1G0jzmJFlzJrqi748mCnDLqztgbpcar+thy3jGocEIvpjeO4BwZg/KrZd1sn3AngCRYZVA/9gv/YaJ4N5Fc3VD3JoJFX9CkNRsgVuHGK35dyRZD1fgmzWs2piUQM+Jr5kL+dL1L5mVFc</vt:lpwstr>
  </property>
  <property fmtid="{D5CDD505-2E9C-101B-9397-08002B2CF9AE}" pid="70" name="x1ye=70">
    <vt:lpwstr>FrVV0sUz6UxepM4U12rMYfQ0rLRAK1O60WqPCgAG1KQ4tIEiTXyIBDG3tOVrZw3rySpPEznjSblmzUkk4ys+cSjRvQWyly8GJ3ybwkkTE2+1gMB+86JAT1NN2+vnNgrTu/eD7iz67ZHswD1CrSgzQZVKG55q9zoAyWAPOdEtYsPmjoj9BDBCTeJQjLYxy7IyQmQKGJPzl7xrh2E7zdpqdpqNZt6EjXuG6udlcGYdadhwMnjTfosrWd/EiiJBcsR</vt:lpwstr>
  </property>
  <property fmtid="{D5CDD505-2E9C-101B-9397-08002B2CF9AE}" pid="71" name="x1ye=71">
    <vt:lpwstr>Eyx1uqA8set4+9AWUsZXmPEGT+M+Tt9nuXesqJDG+3GwW1CnxoOmwAuLVqvzurKOVR2K0nJTdDUigdhlEtUy5oqiwQw2IBR329gmMA0BDLRBQ5At4RZDr4aWFGT7kqnb7TGOT1/BOtC7gFkpWhuJG4WQn2fws4eo6Y3EaNktZZviDLhtXfzpHhgzR3g0Ghjqc72u2TZRj7zv68IsW3oDsJyRcx43MZq7urkRPpPeuzXwEEvXWfjlN9K3OnLEoVI</vt:lpwstr>
  </property>
  <property fmtid="{D5CDD505-2E9C-101B-9397-08002B2CF9AE}" pid="72" name="x1ye=72">
    <vt:lpwstr>LQRGek5gwSWtEL11bBMsZlwU6AQfLsFWKqDcGaUZgOqrZclAzzLMmeJsBWprgpos4dNsQCSkb7cQlXnda2D+eXaMh1kxDUIGpwokJWEHjlG2XoKkXTkfakdFz5vhoaWWjEGLEyD42dYNLPe+/Jj8Kd+2zXI+taD5sRW7/d6KvWH5itjSJvHllRRYkHMXjH/+HtTE5JuPB4TEjFL3VLIYrgZM/jvMeveYm8epq65HfMoJF8WROvwuU8i/6pq10l1</vt:lpwstr>
  </property>
  <property fmtid="{D5CDD505-2E9C-101B-9397-08002B2CF9AE}" pid="73" name="x1ye=73">
    <vt:lpwstr>s6O5XUk7ig9D734HuVr9gdTffIdpPlXBKRejiTx2XNev6tGDmcZiUK5JjWRQR3Vc+PwRU1YoCPGptBKyA1evCo00iZK1aKS7Q1TLSnHPIrSWosyk1mba8cImQogAY0Bdow+ROR8rvNkpKfybENNcEhvxNf4kGyRRefRh6067v5egtwVne3FWR9ost1yI2cCaKc0J8B4UvbTA//kHYjMfWgsxWq4b0JuFcwOhzhiZqgObACXSV6KvkJ/kNVDIVUD</vt:lpwstr>
  </property>
  <property fmtid="{D5CDD505-2E9C-101B-9397-08002B2CF9AE}" pid="74" name="x1ye=74">
    <vt:lpwstr>JVqk9Qkm94ry1rEzM90nU47OS47kEoQ1ejbHm2XyGiRE+5cp8DDYwuRszWeOG0FFS+0HWMrjfxPT8dxHlP/wMNq3IX+ponjO23I85ZyBHji9JOgpO0/GmniPilTpm+56nJSoXnIzX0ngIwH0fwlXTc2uU6xDAU/ErQINU2rs5Ue115nk5pBQT8iswOsj81JAJkB1OGhDqvWrKeCqD14NwLyTlJ8v0ToDG0CfppSQGUmn4drFuh7n5V9PR1GNDwg</vt:lpwstr>
  </property>
  <property fmtid="{D5CDD505-2E9C-101B-9397-08002B2CF9AE}" pid="75" name="x1ye=75">
    <vt:lpwstr>ycvF2r7nFPY3eHv15+F8nIAA64ZIg0M7bRbdgGy/vPzpDAUF0CEp80b6tf5vir9Zr9fIJ6qmOVTxALJxUyJnE5zJOdvyOlXoyWkNIgWMXisbwHBYOV7Zo8LtlGi+qBvlOmoN2+pVj6UDXfJmOS709BsPgpT2+yRbYIceCFFLAZ3U6jyBFYnEx74bYSUm0IXDkaMQShfLilyIlQ9alepQegYrvmKgkxKhP6d1LzhDcxF+nmCAlHL7KXMyHGTHMQw</vt:lpwstr>
  </property>
  <property fmtid="{D5CDD505-2E9C-101B-9397-08002B2CF9AE}" pid="76" name="x1ye=76">
    <vt:lpwstr>A+A+euDluMognu7YQVV8SlmOS5qoVa3qPjCyucsklgOxVbJZypscKYzZMifQ/vsPZCfk5gxLAAA=</vt:lpwstr>
  </property>
  <property fmtid="{D5CDD505-2E9C-101B-9397-08002B2CF9AE}" pid="77" name="x1ye=8">
    <vt:lpwstr>8rBYLYqSIopd8M5Vi4qF3mz2eo6Igsr9TteNw74ZaPPGG9xmZMJsBjRSfEBOwngdknOLDVi1bNyeiz5fApilVtDw1Oh6Izc80ds7uF+Rh7moWm7dWiKGfo7BSmK3Iwc3615Qdy+HD+tL9rTfgWoepXdPj+0zlWhgUgPRgIfbPHwzhcACvYk/4lV2iqhT0VTkmEJtqgH7NyaQnfKeIm1rbNaVG8sY3zArIQzoWHcT2X5A7mfRwNxwHPwjt11Zn/r</vt:lpwstr>
  </property>
  <property fmtid="{D5CDD505-2E9C-101B-9397-08002B2CF9AE}" pid="78" name="x1ye=9">
    <vt:lpwstr>eQwOW4jLuYJTf0Cw8zEZhmyk4flyl45+6+AXer2oS8B3NCUg3x4gwL0bBaiZPMjZufDyQHZuJZJKrfDqa+5VdUik137CBPRLSAikhXPxwZL4I2FcR8OxqaY8FwiZzuulL4u5rQfvFaMEXND46vDr3S1To8b2Yj559HRVQKRwilkrRU7vTljP0nMzInuZRfv3IWXOa9B1F31ywjypGO8GFm3DMtabAmx87dFAjlo2vnN/o3oQh3XQ9zKq/Pdbxh3</vt:lpwstr>
  </property>
</Properties>
</file>